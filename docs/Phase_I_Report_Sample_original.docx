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er1.xml" ContentType="application/vnd.openxmlformats-officedocument.wordprocessingml.footer+xml"/>
</Types>
</file>

<file path=_rels/.rels><?xml version="1.0" encoding="UTF-8" standalone="yes"?>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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body>
    <w:p>
      <w:pPr>
        <w:rPr>
          <w:rFonts w:cs="Arial" w:hAnsi="Arial" w:eastAsia="Arial" w:ascii="Arial"/>
          <w:sz w:val="36"/>
          <w:szCs w:val="36"/>
        </w:rPr>
        <w:jc w:val="left"/>
        <w:spacing w:before="45" w:lineRule="exact" w:line="400"/>
        <w:ind w:left="5938"/>
      </w:pPr>
      <w:r>
        <w:pict>
          <v:group style="position:absolute;margin-left:70.5pt;margin-top:101.22pt;width:471pt;height:0pt;mso-position-horizontal-relative:page;mso-position-vertical-relative:page;z-index:-374" coordorigin="1410,2024" coordsize="9420,0">
            <v:shape style="position:absolute;left:1410;top:2024;width:9420;height:0" coordorigin="1410,2024" coordsize="9420,0" path="m1410,2024l10830,2024e" filled="f" stroked="t" strokeweight="0.81997pt" strokecolor="#000000">
              <v:path arrowok="t"/>
            </v:shape>
            <w10:wrap type="none"/>
          </v:group>
        </w:pict>
      </w:r>
      <w:r>
        <w:pict>
          <v:group style="position:absolute;margin-left:70.5pt;margin-top:50.16pt;width:471pt;height:0pt;mso-position-horizontal-relative:page;mso-position-vertical-relative:page;z-index:-375" coordorigin="1410,1003" coordsize="9420,0">
            <v:shape style="position:absolute;left:1410;top:1003;width:9420;height:0" coordorigin="1410,1003" coordsize="9420,0" path="m1410,1003l10830,1003e" filled="f" stroked="t" strokeweight="0.82003pt" strokecolor="#000000">
              <v:path arrowok="t"/>
            </v:shape>
            <w10:wrap type="none"/>
          </v:group>
        </w:pict>
      </w:r>
      <w:r>
        <w:rPr>
          <w:rFonts w:cs="Arial" w:hAnsi="Arial" w:eastAsia="Arial" w:ascii="Arial"/>
          <w:b/>
          <w:spacing w:val="0"/>
          <w:w w:val="100"/>
          <w:position w:val="-1"/>
          <w:sz w:val="36"/>
          <w:szCs w:val="36"/>
        </w:rPr>
        <w:t>&lt;Company</w:t>
      </w:r>
      <w:r>
        <w:rPr>
          <w:rFonts w:cs="Arial" w:hAnsi="Arial" w:eastAsia="Arial" w:ascii="Arial"/>
          <w:b/>
          <w:spacing w:val="0"/>
          <w:w w:val="100"/>
          <w:position w:val="-1"/>
          <w:sz w:val="36"/>
          <w:szCs w:val="36"/>
        </w:rPr>
        <w:t> </w:t>
      </w:r>
      <w:r>
        <w:rPr>
          <w:rFonts w:cs="Arial" w:hAnsi="Arial" w:eastAsia="Arial" w:ascii="Arial"/>
          <w:b/>
          <w:spacing w:val="0"/>
          <w:w w:val="100"/>
          <w:position w:val="-1"/>
          <w:sz w:val="36"/>
          <w:szCs w:val="36"/>
        </w:rPr>
        <w:t>Name&gt;</w:t>
      </w:r>
      <w:r>
        <w:rPr>
          <w:rFonts w:cs="Arial" w:hAnsi="Arial" w:eastAsia="Arial" w:ascii="Arial"/>
          <w:spacing w:val="0"/>
          <w:w w:val="100"/>
          <w:position w:val="0"/>
          <w:sz w:val="36"/>
          <w:szCs w:val="36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before="6"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36"/>
          <w:szCs w:val="36"/>
        </w:rPr>
        <w:jc w:val="right"/>
        <w:spacing w:before="14"/>
        <w:ind w:left="2657" w:right="100" w:firstLine="3641"/>
      </w:pPr>
      <w:r>
        <w:rPr>
          <w:rFonts w:cs="Arial" w:hAnsi="Arial" w:eastAsia="Arial" w:ascii="Arial"/>
          <w:b/>
          <w:spacing w:val="0"/>
          <w:w w:val="100"/>
          <w:sz w:val="36"/>
          <w:szCs w:val="36"/>
        </w:rPr>
        <w:t>&lt;Project</w:t>
      </w:r>
      <w:r>
        <w:rPr>
          <w:rFonts w:cs="Arial" w:hAnsi="Arial" w:eastAsia="Arial" w:ascii="Arial"/>
          <w:b/>
          <w:spacing w:val="0"/>
          <w:w w:val="100"/>
          <w:sz w:val="36"/>
          <w:szCs w:val="36"/>
        </w:rPr>
        <w:t> </w:t>
      </w:r>
      <w:r>
        <w:rPr>
          <w:rFonts w:cs="Arial" w:hAnsi="Arial" w:eastAsia="Arial" w:ascii="Arial"/>
          <w:b/>
          <w:spacing w:val="0"/>
          <w:w w:val="100"/>
          <w:sz w:val="36"/>
          <w:szCs w:val="36"/>
        </w:rPr>
        <w:t>Name&gt;</w:t>
      </w:r>
      <w:r>
        <w:rPr>
          <w:rFonts w:cs="Arial" w:hAnsi="Arial" w:eastAsia="Arial" w:ascii="Arial"/>
          <w:b/>
          <w:spacing w:val="0"/>
          <w:w w:val="100"/>
          <w:sz w:val="36"/>
          <w:szCs w:val="36"/>
        </w:rPr>
        <w:t> </w:t>
      </w:r>
      <w:r>
        <w:rPr>
          <w:rFonts w:cs="Arial" w:hAnsi="Arial" w:eastAsia="Arial" w:ascii="Arial"/>
          <w:b/>
          <w:spacing w:val="0"/>
          <w:w w:val="100"/>
          <w:sz w:val="36"/>
          <w:szCs w:val="36"/>
        </w:rPr>
        <w:t>Software</w:t>
      </w:r>
      <w:r>
        <w:rPr>
          <w:rFonts w:cs="Arial" w:hAnsi="Arial" w:eastAsia="Arial" w:ascii="Arial"/>
          <w:b/>
          <w:spacing w:val="0"/>
          <w:w w:val="100"/>
          <w:sz w:val="36"/>
          <w:szCs w:val="36"/>
        </w:rPr>
        <w:t> </w:t>
      </w:r>
      <w:r>
        <w:rPr>
          <w:rFonts w:cs="Arial" w:hAnsi="Arial" w:eastAsia="Arial" w:ascii="Arial"/>
          <w:b/>
          <w:spacing w:val="0"/>
          <w:w w:val="100"/>
          <w:sz w:val="36"/>
          <w:szCs w:val="36"/>
        </w:rPr>
        <w:t>Requirements</w:t>
      </w:r>
      <w:r>
        <w:rPr>
          <w:rFonts w:cs="Arial" w:hAnsi="Arial" w:eastAsia="Arial" w:ascii="Arial"/>
          <w:b/>
          <w:spacing w:val="0"/>
          <w:w w:val="100"/>
          <w:sz w:val="36"/>
          <w:szCs w:val="36"/>
        </w:rPr>
        <w:t> </w:t>
      </w:r>
      <w:r>
        <w:rPr>
          <w:rFonts w:cs="Arial" w:hAnsi="Arial" w:eastAsia="Arial" w:ascii="Arial"/>
          <w:b/>
          <w:spacing w:val="0"/>
          <w:w w:val="100"/>
          <w:sz w:val="36"/>
          <w:szCs w:val="36"/>
        </w:rPr>
        <w:t>Specification</w:t>
      </w:r>
      <w:r>
        <w:rPr>
          <w:rFonts w:cs="Arial" w:hAnsi="Arial" w:eastAsia="Arial" w:ascii="Arial"/>
          <w:b/>
          <w:spacing w:val="0"/>
          <w:w w:val="100"/>
          <w:sz w:val="36"/>
          <w:szCs w:val="36"/>
        </w:rPr>
        <w:t> </w:t>
      </w:r>
      <w:r>
        <w:rPr>
          <w:rFonts w:cs="Arial" w:hAnsi="Arial" w:eastAsia="Arial" w:ascii="Arial"/>
          <w:b/>
          <w:spacing w:val="0"/>
          <w:w w:val="100"/>
          <w:sz w:val="36"/>
          <w:szCs w:val="36"/>
        </w:rPr>
        <w:t>For</w:t>
      </w:r>
      <w:r>
        <w:rPr>
          <w:rFonts w:cs="Arial" w:hAnsi="Arial" w:eastAsia="Arial" w:ascii="Arial"/>
          <w:b/>
          <w:spacing w:val="0"/>
          <w:w w:val="100"/>
          <w:sz w:val="36"/>
          <w:szCs w:val="36"/>
        </w:rPr>
        <w:t> </w:t>
      </w:r>
      <w:r>
        <w:rPr>
          <w:rFonts w:cs="Arial" w:hAnsi="Arial" w:eastAsia="Arial" w:ascii="Arial"/>
          <w:b/>
          <w:spacing w:val="0"/>
          <w:w w:val="100"/>
          <w:sz w:val="36"/>
          <w:szCs w:val="36"/>
        </w:rPr>
        <w:t>&lt;Subsystem</w:t>
      </w:r>
      <w:r>
        <w:rPr>
          <w:rFonts w:cs="Arial" w:hAnsi="Arial" w:eastAsia="Arial" w:ascii="Arial"/>
          <w:b/>
          <w:spacing w:val="0"/>
          <w:w w:val="100"/>
          <w:sz w:val="36"/>
          <w:szCs w:val="36"/>
        </w:rPr>
        <w:t> </w:t>
      </w:r>
      <w:r>
        <w:rPr>
          <w:rFonts w:cs="Arial" w:hAnsi="Arial" w:eastAsia="Arial" w:ascii="Arial"/>
          <w:b/>
          <w:spacing w:val="0"/>
          <w:w w:val="100"/>
          <w:sz w:val="36"/>
          <w:szCs w:val="36"/>
        </w:rPr>
        <w:t>or</w:t>
      </w:r>
      <w:r>
        <w:rPr>
          <w:rFonts w:cs="Arial" w:hAnsi="Arial" w:eastAsia="Arial" w:ascii="Arial"/>
          <w:b/>
          <w:spacing w:val="0"/>
          <w:w w:val="100"/>
          <w:sz w:val="36"/>
          <w:szCs w:val="36"/>
        </w:rPr>
        <w:t> </w:t>
      </w:r>
      <w:r>
        <w:rPr>
          <w:rFonts w:cs="Arial" w:hAnsi="Arial" w:eastAsia="Arial" w:ascii="Arial"/>
          <w:b/>
          <w:spacing w:val="0"/>
          <w:w w:val="100"/>
          <w:sz w:val="36"/>
          <w:szCs w:val="36"/>
        </w:rPr>
        <w:t>Feature&gt;</w:t>
      </w:r>
      <w:r>
        <w:rPr>
          <w:rFonts w:cs="Arial" w:hAnsi="Arial" w:eastAsia="Arial" w:ascii="Arial"/>
          <w:spacing w:val="0"/>
          <w:w w:val="100"/>
          <w:sz w:val="36"/>
          <w:szCs w:val="36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8"/>
          <w:szCs w:val="28"/>
        </w:rPr>
        <w:jc w:val="left"/>
        <w:spacing w:before="1" w:lineRule="exact" w:line="280"/>
      </w:pPr>
      <w:r>
        <w:rPr>
          <w:sz w:val="28"/>
          <w:szCs w:val="28"/>
        </w:rPr>
      </w:r>
    </w:p>
    <w:p>
      <w:pPr>
        <w:rPr>
          <w:rFonts w:cs="Arial" w:hAnsi="Arial" w:eastAsia="Arial" w:ascii="Arial"/>
          <w:sz w:val="28"/>
          <w:szCs w:val="28"/>
        </w:rPr>
        <w:jc w:val="right"/>
        <w:ind w:right="101"/>
      </w:pPr>
      <w:r>
        <w:rPr>
          <w:rFonts w:cs="Arial" w:hAnsi="Arial" w:eastAsia="Arial" w:ascii="Arial"/>
          <w:b/>
          <w:spacing w:val="0"/>
          <w:w w:val="100"/>
          <w:sz w:val="28"/>
          <w:szCs w:val="28"/>
        </w:rPr>
        <w:t>Version</w:t>
      </w:r>
      <w:r>
        <w:rPr>
          <w:rFonts w:cs="Arial" w:hAnsi="Arial" w:eastAsia="Arial" w:ascii="Arial"/>
          <w:b/>
          <w:spacing w:val="-8"/>
          <w:w w:val="100"/>
          <w:sz w:val="28"/>
          <w:szCs w:val="28"/>
        </w:rPr>
        <w:t> </w:t>
      </w:r>
      <w:r>
        <w:rPr>
          <w:rFonts w:cs="Arial" w:hAnsi="Arial" w:eastAsia="Arial" w:ascii="Arial"/>
          <w:b/>
          <w:spacing w:val="0"/>
          <w:w w:val="99"/>
          <w:sz w:val="28"/>
          <w:szCs w:val="28"/>
        </w:rPr>
        <w:t>&lt;1.0&gt;</w:t>
      </w:r>
      <w:r>
        <w:rPr>
          <w:rFonts w:cs="Arial" w:hAnsi="Arial" w:eastAsia="Arial" w:ascii="Arial"/>
          <w:spacing w:val="0"/>
          <w:w w:val="100"/>
          <w:sz w:val="28"/>
          <w:szCs w:val="28"/>
        </w:rPr>
      </w:r>
    </w:p>
    <w:p>
      <w:pPr>
        <w:rPr>
          <w:sz w:val="16"/>
          <w:szCs w:val="16"/>
        </w:rPr>
        <w:jc w:val="left"/>
        <w:spacing w:before="10" w:lineRule="exact" w:line="160"/>
      </w:pPr>
      <w:r>
        <w:rPr>
          <w:sz w:val="16"/>
          <w:szCs w:val="16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spacing w:lineRule="auto" w:line="250"/>
        <w:ind w:left="486" w:right="410"/>
      </w:pP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[N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te: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h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f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ll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wing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tem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p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l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te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is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p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r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vi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d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ed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-2"/>
          <w:w w:val="100"/>
          <w:sz w:val="20"/>
          <w:szCs w:val="20"/>
        </w:rPr>
        <w:t>f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r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u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se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with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h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R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ti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l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U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ified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Pr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cess.</w:t>
      </w:r>
      <w:r>
        <w:rPr>
          <w:rFonts w:cs="Times New Roman" w:hAnsi="Times New Roman" w:eastAsia="Times New Roman" w:ascii="Times New Roman"/>
          <w:i/>
          <w:color w:val="0000FF"/>
          <w:spacing w:val="49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Text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cl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sed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-2"/>
          <w:w w:val="100"/>
          <w:sz w:val="20"/>
          <w:szCs w:val="20"/>
        </w:rPr>
        <w:t>i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square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b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r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acke</w:t>
      </w:r>
      <w:r>
        <w:rPr>
          <w:rFonts w:cs="Times New Roman" w:hAnsi="Times New Roman" w:eastAsia="Times New Roman" w:ascii="Times New Roman"/>
          <w:i/>
          <w:color w:val="0000FF"/>
          <w:spacing w:val="-2"/>
          <w:w w:val="100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s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and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di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s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p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lay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d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in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b</w:t>
      </w:r>
      <w:r>
        <w:rPr>
          <w:rFonts w:cs="Times New Roman" w:hAnsi="Times New Roman" w:eastAsia="Times New Roman" w:ascii="Times New Roman"/>
          <w:i/>
          <w:color w:val="0000FF"/>
          <w:spacing w:val="-2"/>
          <w:w w:val="100"/>
          <w:sz w:val="20"/>
          <w:szCs w:val="20"/>
        </w:rPr>
        <w:t>l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ue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itali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c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s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(styl</w:t>
      </w:r>
      <w:r>
        <w:rPr>
          <w:rFonts w:cs="Times New Roman" w:hAnsi="Times New Roman" w:eastAsia="Times New Roman" w:ascii="Times New Roman"/>
          <w:i/>
          <w:color w:val="0000FF"/>
          <w:spacing w:val="-2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=In</w:t>
      </w:r>
      <w:r>
        <w:rPr>
          <w:rFonts w:cs="Times New Roman" w:hAnsi="Times New Roman" w:eastAsia="Times New Roman" w:ascii="Times New Roman"/>
          <w:i/>
          <w:color w:val="0000FF"/>
          <w:spacing w:val="-2"/>
          <w:w w:val="100"/>
          <w:sz w:val="20"/>
          <w:szCs w:val="20"/>
        </w:rPr>
        <w:t>f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oB</w:t>
      </w:r>
      <w:r>
        <w:rPr>
          <w:rFonts w:cs="Times New Roman" w:hAnsi="Times New Roman" w:eastAsia="Times New Roman" w:ascii="Times New Roman"/>
          <w:i/>
          <w:color w:val="0000FF"/>
          <w:spacing w:val="-2"/>
          <w:w w:val="100"/>
          <w:sz w:val="20"/>
          <w:szCs w:val="20"/>
        </w:rPr>
        <w:t>l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u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e)</w:t>
      </w:r>
      <w:r>
        <w:rPr>
          <w:rFonts w:cs="Times New Roman" w:hAnsi="Times New Roman" w:eastAsia="Times New Roman" w:ascii="Times New Roman"/>
          <w:i/>
          <w:color w:val="0000FF"/>
          <w:spacing w:val="-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is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includ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d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to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prov</w:t>
      </w:r>
      <w:r>
        <w:rPr>
          <w:rFonts w:cs="Times New Roman" w:hAnsi="Times New Roman" w:eastAsia="Times New Roman" w:ascii="Times New Roman"/>
          <w:i/>
          <w:color w:val="0000FF"/>
          <w:spacing w:val="-2"/>
          <w:w w:val="100"/>
          <w:sz w:val="20"/>
          <w:szCs w:val="20"/>
        </w:rPr>
        <w:t>i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d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gu</w:t>
      </w:r>
      <w:r>
        <w:rPr>
          <w:rFonts w:cs="Times New Roman" w:hAnsi="Times New Roman" w:eastAsia="Times New Roman" w:ascii="Times New Roman"/>
          <w:i/>
          <w:color w:val="0000FF"/>
          <w:spacing w:val="-2"/>
          <w:w w:val="100"/>
          <w:sz w:val="20"/>
          <w:szCs w:val="20"/>
        </w:rPr>
        <w:t>i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dance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to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-2"/>
          <w:w w:val="100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h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au</w:t>
      </w:r>
      <w:r>
        <w:rPr>
          <w:rFonts w:cs="Times New Roman" w:hAnsi="Times New Roman" w:eastAsia="Times New Roman" w:ascii="Times New Roman"/>
          <w:i/>
          <w:color w:val="0000FF"/>
          <w:spacing w:val="-2"/>
          <w:w w:val="100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h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r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d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s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h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u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ld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be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deleted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bef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re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p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u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b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lishing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h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d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c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u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m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nt.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p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r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g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r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p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h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tered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f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ll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wing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-2"/>
          <w:w w:val="100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h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is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style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will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u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tom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tic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lly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b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set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to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rm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l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(style=B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d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y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Text</w:t>
      </w:r>
      <w:r>
        <w:rPr>
          <w:rFonts w:cs="Times New Roman" w:hAnsi="Times New Roman" w:eastAsia="Times New Roman" w:ascii="Times New Roman"/>
          <w:i/>
          <w:color w:val="0000FF"/>
          <w:spacing w:val="-2"/>
          <w:w w:val="100"/>
          <w:sz w:val="20"/>
          <w:szCs w:val="20"/>
        </w:rPr>
        <w:t>)</w:t>
      </w:r>
      <w:r>
        <w:rPr>
          <w:rFonts w:cs="Times New Roman" w:hAnsi="Times New Roman" w:eastAsia="Times New Roman" w:ascii="Times New Roman"/>
          <w:i/>
          <w:color w:val="0000FF"/>
          <w:spacing w:val="-2"/>
          <w:w w:val="100"/>
          <w:sz w:val="20"/>
          <w:szCs w:val="20"/>
        </w:rPr>
        <w:t>.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]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0"/>
          <w:szCs w:val="20"/>
        </w:rPr>
      </w:r>
    </w:p>
    <w:p>
      <w:pPr>
        <w:rPr>
          <w:sz w:val="12"/>
          <w:szCs w:val="12"/>
        </w:rPr>
        <w:jc w:val="left"/>
        <w:spacing w:lineRule="exact" w:line="120"/>
      </w:pPr>
      <w:r>
        <w:rPr>
          <w:sz w:val="12"/>
          <w:szCs w:val="12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spacing w:lineRule="auto" w:line="250"/>
        <w:ind w:left="486" w:right="88"/>
      </w:pP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[To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c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u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s</w:t>
      </w:r>
      <w:r>
        <w:rPr>
          <w:rFonts w:cs="Times New Roman" w:hAnsi="Times New Roman" w:eastAsia="Times New Roman" w:ascii="Times New Roman"/>
          <w:i/>
          <w:color w:val="0000FF"/>
          <w:spacing w:val="-2"/>
          <w:w w:val="100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mize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u</w:t>
      </w:r>
      <w:r>
        <w:rPr>
          <w:rFonts w:cs="Times New Roman" w:hAnsi="Times New Roman" w:eastAsia="Times New Roman" w:ascii="Times New Roman"/>
          <w:i/>
          <w:color w:val="0000FF"/>
          <w:spacing w:val="-2"/>
          <w:w w:val="100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m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tic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fields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in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Micr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s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ft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W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rd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(w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h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ich</w:t>
      </w:r>
      <w:r>
        <w:rPr>
          <w:rFonts w:cs="Times New Roman" w:hAnsi="Times New Roman" w:eastAsia="Times New Roman" w:ascii="Times New Roman"/>
          <w:i/>
          <w:color w:val="0000FF"/>
          <w:spacing w:val="-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dis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p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l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y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g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r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y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b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ckgrou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d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wh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selected</w:t>
      </w:r>
      <w:r>
        <w:rPr>
          <w:rFonts w:cs="Times New Roman" w:hAnsi="Times New Roman" w:eastAsia="Times New Roman" w:ascii="Times New Roman"/>
          <w:i/>
          <w:color w:val="0000FF"/>
          <w:spacing w:val="-2"/>
          <w:w w:val="100"/>
          <w:sz w:val="20"/>
          <w:szCs w:val="20"/>
        </w:rPr>
        <w:t>)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,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select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File&gt;Pro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p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erties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d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re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p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l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ce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-2"/>
          <w:w w:val="100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h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Title,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S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u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b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ject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d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-2"/>
          <w:w w:val="100"/>
          <w:sz w:val="20"/>
          <w:szCs w:val="20"/>
        </w:rPr>
        <w:t>C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mpany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fiel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d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s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with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the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p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pro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p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ri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te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-2"/>
          <w:w w:val="100"/>
          <w:sz w:val="20"/>
          <w:szCs w:val="20"/>
        </w:rPr>
        <w:t>i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f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rm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i/>
          <w:color w:val="0000FF"/>
          <w:spacing w:val="-2"/>
          <w:w w:val="100"/>
          <w:sz w:val="20"/>
          <w:szCs w:val="20"/>
        </w:rPr>
        <w:t>i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f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r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h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is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d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c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u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me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t.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After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cl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sing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-2"/>
          <w:w w:val="100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h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d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i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lo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g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,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u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tom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tic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fiel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d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s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may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b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u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p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d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ted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thr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ug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h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u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-2"/>
          <w:w w:val="100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h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d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cume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b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y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selecti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g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d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it&gt;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S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elect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All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(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r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Ctrl-A)</w:t>
      </w:r>
      <w:r>
        <w:rPr>
          <w:rFonts w:cs="Times New Roman" w:hAnsi="Times New Roman" w:eastAsia="Times New Roman" w:ascii="Times New Roman"/>
          <w:i/>
          <w:color w:val="0000FF"/>
          <w:spacing w:val="-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d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p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r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essi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g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F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9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,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r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sim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p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ly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click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h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field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nd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p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r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ess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F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9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.</w:t>
      </w:r>
      <w:r>
        <w:rPr>
          <w:rFonts w:cs="Times New Roman" w:hAnsi="Times New Roman" w:eastAsia="Times New Roman" w:ascii="Times New Roman"/>
          <w:i/>
          <w:color w:val="0000FF"/>
          <w:spacing w:val="49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h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is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m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u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st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b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d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sep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rately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f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r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Hea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d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ers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d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F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ters.</w:t>
      </w:r>
      <w:r>
        <w:rPr>
          <w:rFonts w:cs="Times New Roman" w:hAnsi="Times New Roman" w:eastAsia="Times New Roman" w:ascii="Times New Roman"/>
          <w:i/>
          <w:color w:val="0000FF"/>
          <w:spacing w:val="49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Alt-F9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will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g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g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le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b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etween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d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is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p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l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y</w:t>
      </w:r>
      <w:r>
        <w:rPr>
          <w:rFonts w:cs="Times New Roman" w:hAnsi="Times New Roman" w:eastAsia="Times New Roman" w:ascii="Times New Roman"/>
          <w:i/>
          <w:color w:val="0000FF"/>
          <w:spacing w:val="-2"/>
          <w:w w:val="100"/>
          <w:sz w:val="20"/>
          <w:szCs w:val="20"/>
        </w:rPr>
        <w:t>i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g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h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field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names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d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ind w:left="486"/>
        <w:sectPr>
          <w:pgSz w:w="12240" w:h="15840"/>
          <w:pgMar w:top="1260" w:bottom="280" w:left="1720" w:right="1340"/>
        </w:sectPr>
      </w:pP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h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field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c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te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ts.</w:t>
      </w:r>
      <w:r>
        <w:rPr>
          <w:rFonts w:cs="Times New Roman" w:hAnsi="Times New Roman" w:eastAsia="Times New Roman" w:ascii="Times New Roman"/>
          <w:i/>
          <w:color w:val="0000FF"/>
          <w:spacing w:val="49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S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ee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Word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h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elp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-2"/>
          <w:w w:val="100"/>
          <w:sz w:val="20"/>
          <w:szCs w:val="20"/>
        </w:rPr>
        <w:t>f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r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m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re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-2"/>
          <w:w w:val="100"/>
          <w:sz w:val="20"/>
          <w:szCs w:val="20"/>
        </w:rPr>
        <w:t>i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f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rm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i/>
          <w:color w:val="0000FF"/>
          <w:spacing w:val="-2"/>
          <w:w w:val="100"/>
          <w:sz w:val="20"/>
          <w:szCs w:val="20"/>
        </w:rPr>
        <w:t>i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on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w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rking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with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f</w:t>
      </w:r>
      <w:r>
        <w:rPr>
          <w:rFonts w:cs="Times New Roman" w:hAnsi="Times New Roman" w:eastAsia="Times New Roman" w:ascii="Times New Roman"/>
          <w:i/>
          <w:color w:val="0000FF"/>
          <w:spacing w:val="-2"/>
          <w:w w:val="100"/>
          <w:sz w:val="20"/>
          <w:szCs w:val="20"/>
        </w:rPr>
        <w:t>i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el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d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s</w:t>
      </w:r>
      <w:r>
        <w:rPr>
          <w:rFonts w:cs="Times New Roman" w:hAnsi="Times New Roman" w:eastAsia="Times New Roman" w:ascii="Times New Roman"/>
          <w:i/>
          <w:color w:val="0000FF"/>
          <w:spacing w:val="-2"/>
          <w:w w:val="100"/>
          <w:sz w:val="20"/>
          <w:szCs w:val="20"/>
        </w:rPr>
        <w:t>.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]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0"/>
          <w:szCs w:val="20"/>
        </w:rPr>
      </w:r>
    </w:p>
    <w:p>
      <w:pPr>
        <w:rPr>
          <w:sz w:val="9"/>
          <w:szCs w:val="9"/>
        </w:rPr>
        <w:jc w:val="left"/>
        <w:spacing w:before="2" w:lineRule="exact" w:line="80"/>
      </w:pPr>
      <w:r>
        <w:rPr>
          <w:sz w:val="9"/>
          <w:szCs w:val="9"/>
        </w:rPr>
      </w:r>
    </w:p>
    <w:tbl>
      <w:tblPr>
        <w:tblW w:w="0" w:type="auto"/>
        <w:tblLook w:val="01E0"/>
        <w:jc w:val="left"/>
        <w:tblInd w:w="96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/>
      <w:tr>
        <w:trPr>
          <w:trHeight w:val="295" w:hRule="exact"/>
        </w:trPr>
        <w:tc>
          <w:tcPr>
            <w:tcW w:w="637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spacing w:before="8"/>
              <w:ind w:left="100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&lt;Project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Na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0"/>
                <w:szCs w:val="20"/>
              </w:rPr>
              <w:t>m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&gt;</w:t>
            </w:r>
          </w:p>
        </w:tc>
        <w:tc>
          <w:tcPr>
            <w:tcW w:w="317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spacing w:before="47"/>
              <w:ind w:left="201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V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rsion: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          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0"/>
                <w:szCs w:val="20"/>
              </w:rPr>
              <w:t>&lt;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1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0"/>
                <w:szCs w:val="20"/>
              </w:rPr>
              <w:t>.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0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&gt;</w:t>
            </w:r>
          </w:p>
        </w:tc>
      </w:tr>
      <w:tr>
        <w:trPr>
          <w:trHeight w:val="254" w:hRule="exact"/>
        </w:trPr>
        <w:tc>
          <w:tcPr>
            <w:tcW w:w="637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spacing w:before="8"/>
              <w:ind w:left="100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f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ware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0"/>
                <w:szCs w:val="20"/>
              </w:rPr>
              <w:t>Requi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re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0"/>
                <w:szCs w:val="20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ts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p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0"/>
                <w:szCs w:val="20"/>
              </w:rPr>
              <w:t>eci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fi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0"/>
                <w:szCs w:val="20"/>
              </w:rPr>
              <w:t>cati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n</w:t>
            </w:r>
          </w:p>
        </w:tc>
        <w:tc>
          <w:tcPr>
            <w:tcW w:w="317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spacing w:before="8"/>
              <w:ind w:left="19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Da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0"/>
                <w:szCs w:val="20"/>
              </w:rPr>
              <w:t>te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: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0"/>
                <w:szCs w:val="20"/>
              </w:rPr>
              <w:t>&lt;d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d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/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0"/>
                <w:szCs w:val="20"/>
              </w:rPr>
              <w:t>mmm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/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0"/>
                <w:szCs w:val="20"/>
              </w:rPr>
              <w:t>yy&gt;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</w:tr>
      <w:tr>
        <w:trPr>
          <w:trHeight w:val="256" w:hRule="exact"/>
        </w:trPr>
        <w:tc>
          <w:tcPr>
            <w:tcW w:w="9558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spacing w:before="8"/>
              <w:ind w:left="100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&lt;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d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0"/>
                <w:szCs w:val="20"/>
              </w:rPr>
              <w:t>c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u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0"/>
                <w:szCs w:val="20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d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tifier&gt;</w:t>
            </w:r>
          </w:p>
        </w:tc>
      </w:tr>
    </w:tbl>
    <w:p>
      <w:pPr>
        <w:rPr>
          <w:sz w:val="20"/>
          <w:szCs w:val="20"/>
        </w:rPr>
        <w:jc w:val="left"/>
        <w:spacing w:before="16"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36"/>
          <w:szCs w:val="36"/>
        </w:rPr>
        <w:jc w:val="center"/>
        <w:spacing w:before="14" w:lineRule="exact" w:line="400"/>
        <w:ind w:left="3432" w:right="3412"/>
      </w:pPr>
      <w:r>
        <w:rPr>
          <w:rFonts w:cs="Arial" w:hAnsi="Arial" w:eastAsia="Arial" w:ascii="Arial"/>
          <w:b/>
          <w:spacing w:val="0"/>
          <w:w w:val="100"/>
          <w:position w:val="-1"/>
          <w:sz w:val="36"/>
          <w:szCs w:val="36"/>
        </w:rPr>
        <w:t>Revision</w:t>
      </w:r>
      <w:r>
        <w:rPr>
          <w:rFonts w:cs="Arial" w:hAnsi="Arial" w:eastAsia="Arial" w:ascii="Arial"/>
          <w:b/>
          <w:spacing w:val="0"/>
          <w:w w:val="100"/>
          <w:position w:val="-1"/>
          <w:sz w:val="36"/>
          <w:szCs w:val="36"/>
        </w:rPr>
        <w:t> </w:t>
      </w:r>
      <w:r>
        <w:rPr>
          <w:rFonts w:cs="Arial" w:hAnsi="Arial" w:eastAsia="Arial" w:ascii="Arial"/>
          <w:b/>
          <w:spacing w:val="0"/>
          <w:w w:val="100"/>
          <w:position w:val="-1"/>
          <w:sz w:val="36"/>
          <w:szCs w:val="36"/>
        </w:rPr>
        <w:t>History</w:t>
      </w:r>
      <w:r>
        <w:rPr>
          <w:rFonts w:cs="Arial" w:hAnsi="Arial" w:eastAsia="Arial" w:ascii="Arial"/>
          <w:spacing w:val="0"/>
          <w:w w:val="100"/>
          <w:position w:val="0"/>
          <w:sz w:val="36"/>
          <w:szCs w:val="36"/>
        </w:rPr>
      </w:r>
    </w:p>
    <w:tbl>
      <w:tblPr>
        <w:tblW w:w="0" w:type="auto"/>
        <w:tblLook w:val="01E0"/>
        <w:jc w:val="left"/>
        <w:tblInd w:w="96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/>
      <w:tr>
        <w:trPr>
          <w:trHeight w:val="376" w:hRule="exact"/>
        </w:trPr>
        <w:tc>
          <w:tcPr>
            <w:tcW w:w="230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center"/>
              <w:spacing w:before="10"/>
              <w:ind w:left="908" w:right="909"/>
            </w:pP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D</w:t>
            </w:r>
            <w:r>
              <w:rPr>
                <w:rFonts w:cs="Times New Roman" w:hAnsi="Times New Roman" w:eastAsia="Times New Roman" w:ascii="Times New Roman"/>
                <w:b/>
                <w:spacing w:val="-1"/>
                <w:w w:val="100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te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115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spacing w:before="10"/>
              <w:ind w:left="234"/>
            </w:pP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Versi</w:t>
            </w:r>
            <w:r>
              <w:rPr>
                <w:rFonts w:cs="Times New Roman" w:hAnsi="Times New Roman" w:eastAsia="Times New Roman" w:ascii="Times New Roman"/>
                <w:b/>
                <w:spacing w:val="-1"/>
                <w:w w:val="100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374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center"/>
              <w:spacing w:before="10"/>
              <w:ind w:left="1333" w:right="1334"/>
            </w:pP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Descript</w:t>
            </w:r>
            <w:r>
              <w:rPr>
                <w:rFonts w:cs="Times New Roman" w:hAnsi="Times New Roman" w:eastAsia="Times New Roman" w:ascii="Times New Roman"/>
                <w:b/>
                <w:spacing w:val="-2"/>
                <w:w w:val="10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b/>
                <w:spacing w:val="1"/>
                <w:w w:val="100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  <w:tc>
          <w:tcPr>
            <w:tcW w:w="230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center"/>
              <w:spacing w:before="10"/>
              <w:ind w:left="798" w:right="797"/>
            </w:pP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Au</w:t>
            </w:r>
            <w:r>
              <w:rPr>
                <w:rFonts w:cs="Times New Roman" w:hAnsi="Times New Roman" w:eastAsia="Times New Roman" w:ascii="Times New Roman"/>
                <w:b/>
                <w:spacing w:val="-1"/>
                <w:w w:val="100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b/>
                <w:spacing w:val="0"/>
                <w:w w:val="100"/>
                <w:sz w:val="20"/>
                <w:szCs w:val="20"/>
              </w:rPr>
              <w:t>hor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</w:tr>
      <w:tr>
        <w:trPr>
          <w:trHeight w:val="374" w:hRule="exact"/>
        </w:trPr>
        <w:tc>
          <w:tcPr>
            <w:tcW w:w="230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spacing w:before="8"/>
              <w:ind w:left="100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&lt;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d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d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/mmm/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y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0"/>
                <w:szCs w:val="20"/>
              </w:rPr>
              <w:t>y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&gt;</w:t>
            </w:r>
          </w:p>
        </w:tc>
        <w:tc>
          <w:tcPr>
            <w:tcW w:w="115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spacing w:before="8"/>
              <w:ind w:left="102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&lt;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x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.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x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&gt;</w:t>
            </w:r>
          </w:p>
        </w:tc>
        <w:tc>
          <w:tcPr>
            <w:tcW w:w="374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spacing w:before="8"/>
              <w:ind w:left="102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&lt;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d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etails&gt;</w:t>
            </w:r>
          </w:p>
        </w:tc>
        <w:tc>
          <w:tcPr>
            <w:tcW w:w="230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spacing w:before="8"/>
              <w:ind w:left="102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&lt;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0"/>
                <w:szCs w:val="20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e&gt;</w:t>
            </w:r>
          </w:p>
        </w:tc>
      </w:tr>
      <w:tr>
        <w:trPr>
          <w:trHeight w:val="376" w:hRule="exact"/>
        </w:trPr>
        <w:tc>
          <w:tcPr>
            <w:tcW w:w="230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/>
        </w:tc>
        <w:tc>
          <w:tcPr>
            <w:tcW w:w="115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/>
        </w:tc>
        <w:tc>
          <w:tcPr>
            <w:tcW w:w="374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/>
        </w:tc>
        <w:tc>
          <w:tcPr>
            <w:tcW w:w="230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/>
        </w:tc>
      </w:tr>
      <w:tr>
        <w:trPr>
          <w:trHeight w:val="374" w:hRule="exact"/>
        </w:trPr>
        <w:tc>
          <w:tcPr>
            <w:tcW w:w="230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/>
        </w:tc>
        <w:tc>
          <w:tcPr>
            <w:tcW w:w="115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/>
        </w:tc>
        <w:tc>
          <w:tcPr>
            <w:tcW w:w="374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/>
        </w:tc>
        <w:tc>
          <w:tcPr>
            <w:tcW w:w="230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/>
        </w:tc>
      </w:tr>
      <w:tr>
        <w:trPr>
          <w:trHeight w:val="374" w:hRule="exact"/>
        </w:trPr>
        <w:tc>
          <w:tcPr>
            <w:tcW w:w="230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/>
        </w:tc>
        <w:tc>
          <w:tcPr>
            <w:tcW w:w="115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/>
        </w:tc>
        <w:tc>
          <w:tcPr>
            <w:tcW w:w="374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/>
        </w:tc>
        <w:tc>
          <w:tcPr>
            <w:tcW w:w="230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/>
        </w:tc>
      </w:tr>
    </w:tbl>
    <w:p>
      <w:pPr>
        <w:rPr>
          <w:sz w:val="11"/>
          <w:szCs w:val="11"/>
        </w:rPr>
        <w:jc w:val="left"/>
        <w:spacing w:before="7" w:lineRule="exact" w:line="100"/>
      </w:pPr>
      <w:r>
        <w:rPr>
          <w:sz w:val="11"/>
          <w:szCs w:val="11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spacing w:before="39"/>
        <w:ind w:left="220"/>
        <w:sectPr>
          <w:pgSz w:w="12240" w:h="15840"/>
          <w:pgMar w:top="620" w:bottom="280" w:left="1220" w:right="1240"/>
        </w:sectPr>
      </w:pPr>
      <w:r>
        <w:rPr>
          <w:rFonts w:cs="Times New Roman" w:hAnsi="Times New Roman" w:eastAsia="Times New Roman" w:ascii="Times New Roman"/>
          <w:spacing w:val="-1"/>
          <w:w w:val="100"/>
          <w:sz w:val="20"/>
          <w:szCs w:val="20"/>
        </w:rPr>
        <w:t>C</w:t>
      </w:r>
      <w:r>
        <w:rPr>
          <w:rFonts w:cs="Times New Roman" w:hAnsi="Times New Roman" w:eastAsia="Times New Roman" w:ascii="Times New Roman"/>
          <w:spacing w:val="1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spacing w:val="-1"/>
          <w:w w:val="100"/>
          <w:sz w:val="20"/>
          <w:szCs w:val="20"/>
        </w:rPr>
        <w:t>nfi</w:t>
      </w:r>
      <w:r>
        <w:rPr>
          <w:rFonts w:cs="Times New Roman" w:hAnsi="Times New Roman" w:eastAsia="Times New Roman" w:ascii="Times New Roman"/>
          <w:spacing w:val="1"/>
          <w:w w:val="100"/>
          <w:sz w:val="20"/>
          <w:szCs w:val="20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0"/>
          <w:szCs w:val="20"/>
        </w:rPr>
        <w:t>tia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                                                 </w:t>
      </w:r>
      <w:r>
        <w:rPr>
          <w:rFonts w:cs="Times New Roman" w:hAnsi="Times New Roman" w:eastAsia="Times New Roman" w:ascii="Times New Roman"/>
          <w:spacing w:val="4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©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&lt;Co</w:t>
      </w:r>
      <w:r>
        <w:rPr>
          <w:rFonts w:cs="Times New Roman" w:hAnsi="Times New Roman" w:eastAsia="Times New Roman" w:ascii="Times New Roman"/>
          <w:spacing w:val="-2"/>
          <w:w w:val="100"/>
          <w:sz w:val="20"/>
          <w:szCs w:val="20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pany</w:t>
      </w:r>
      <w:r>
        <w:rPr>
          <w:rFonts w:cs="Times New Roman" w:hAnsi="Times New Roman" w:eastAsia="Times New Roman" w:ascii="Times New Roman"/>
          <w:spacing w:val="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Na</w:t>
      </w:r>
      <w:r>
        <w:rPr>
          <w:rFonts w:cs="Times New Roman" w:hAnsi="Times New Roman" w:eastAsia="Times New Roman" w:ascii="Times New Roman"/>
          <w:spacing w:val="-2"/>
          <w:w w:val="100"/>
          <w:sz w:val="20"/>
          <w:szCs w:val="20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e&gt;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                                                                     </w:t>
      </w:r>
      <w:r>
        <w:rPr>
          <w:rFonts w:cs="Times New Roman" w:hAnsi="Times New Roman" w:eastAsia="Times New Roman" w:ascii="Times New Roman"/>
          <w:spacing w:val="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Page</w:t>
      </w:r>
      <w:r>
        <w:rPr>
          <w:rFonts w:cs="Times New Roman" w:hAnsi="Times New Roman" w:eastAsia="Times New Roman" w:ascii="Times New Roman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2</w:t>
      </w:r>
    </w:p>
    <w:p>
      <w:pPr>
        <w:rPr>
          <w:sz w:val="9"/>
          <w:szCs w:val="9"/>
        </w:rPr>
        <w:jc w:val="left"/>
        <w:spacing w:before="2" w:lineRule="exact" w:line="80"/>
      </w:pPr>
      <w:r>
        <w:rPr>
          <w:sz w:val="9"/>
          <w:szCs w:val="9"/>
        </w:rPr>
      </w:r>
    </w:p>
    <w:tbl>
      <w:tblPr>
        <w:tblW w:w="0" w:type="auto"/>
        <w:tblLook w:val="01E0"/>
        <w:jc w:val="left"/>
        <w:tblInd w:w="96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/>
      <w:tr>
        <w:trPr>
          <w:trHeight w:val="295" w:hRule="exact"/>
        </w:trPr>
        <w:tc>
          <w:tcPr>
            <w:tcW w:w="637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spacing w:before="8"/>
              <w:ind w:left="100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&lt;Project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Na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0"/>
                <w:szCs w:val="20"/>
              </w:rPr>
              <w:t>m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&gt;</w:t>
            </w:r>
          </w:p>
        </w:tc>
        <w:tc>
          <w:tcPr>
            <w:tcW w:w="317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spacing w:before="47"/>
              <w:ind w:left="201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V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rsion: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          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0"/>
                <w:szCs w:val="20"/>
              </w:rPr>
              <w:t>&lt;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1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0"/>
                <w:szCs w:val="20"/>
              </w:rPr>
              <w:t>.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0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&gt;</w:t>
            </w:r>
          </w:p>
        </w:tc>
      </w:tr>
      <w:tr>
        <w:trPr>
          <w:trHeight w:val="254" w:hRule="exact"/>
        </w:trPr>
        <w:tc>
          <w:tcPr>
            <w:tcW w:w="637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spacing w:before="8"/>
              <w:ind w:left="100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f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ware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0"/>
                <w:szCs w:val="20"/>
              </w:rPr>
              <w:t>Requi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re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0"/>
                <w:szCs w:val="20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ts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p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0"/>
                <w:szCs w:val="20"/>
              </w:rPr>
              <w:t>eci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fi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0"/>
                <w:szCs w:val="20"/>
              </w:rPr>
              <w:t>cati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n</w:t>
            </w:r>
          </w:p>
        </w:tc>
        <w:tc>
          <w:tcPr>
            <w:tcW w:w="317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spacing w:before="8"/>
              <w:ind w:left="19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Da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0"/>
                <w:szCs w:val="20"/>
              </w:rPr>
              <w:t>te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: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0"/>
                <w:szCs w:val="20"/>
              </w:rPr>
              <w:t>&lt;d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d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/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0"/>
                <w:szCs w:val="20"/>
              </w:rPr>
              <w:t>mmm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/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0"/>
                <w:szCs w:val="20"/>
              </w:rPr>
              <w:t>yy&gt;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</w:tr>
      <w:tr>
        <w:trPr>
          <w:trHeight w:val="256" w:hRule="exact"/>
        </w:trPr>
        <w:tc>
          <w:tcPr>
            <w:tcW w:w="9558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spacing w:before="8"/>
              <w:ind w:left="100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&lt;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d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0"/>
                <w:szCs w:val="20"/>
              </w:rPr>
              <w:t>c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u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0"/>
                <w:szCs w:val="20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d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tifier&gt;</w:t>
            </w:r>
          </w:p>
        </w:tc>
      </w:tr>
    </w:tbl>
    <w:p>
      <w:pPr>
        <w:rPr>
          <w:sz w:val="20"/>
          <w:szCs w:val="20"/>
        </w:rPr>
        <w:jc w:val="left"/>
        <w:spacing w:before="16"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36"/>
          <w:szCs w:val="36"/>
        </w:rPr>
        <w:jc w:val="center"/>
        <w:spacing w:before="14"/>
        <w:ind w:left="3333" w:right="3313"/>
      </w:pPr>
      <w:r>
        <w:rPr>
          <w:rFonts w:cs="Arial" w:hAnsi="Arial" w:eastAsia="Arial" w:ascii="Arial"/>
          <w:b/>
          <w:spacing w:val="0"/>
          <w:w w:val="100"/>
          <w:sz w:val="36"/>
          <w:szCs w:val="36"/>
        </w:rPr>
        <w:t>Table</w:t>
      </w:r>
      <w:r>
        <w:rPr>
          <w:rFonts w:cs="Arial" w:hAnsi="Arial" w:eastAsia="Arial" w:ascii="Arial"/>
          <w:b/>
          <w:spacing w:val="0"/>
          <w:w w:val="100"/>
          <w:sz w:val="36"/>
          <w:szCs w:val="36"/>
        </w:rPr>
        <w:t> </w:t>
      </w:r>
      <w:r>
        <w:rPr>
          <w:rFonts w:cs="Arial" w:hAnsi="Arial" w:eastAsia="Arial" w:ascii="Arial"/>
          <w:b/>
          <w:spacing w:val="0"/>
          <w:w w:val="100"/>
          <w:sz w:val="36"/>
          <w:szCs w:val="36"/>
        </w:rPr>
        <w:t>of</w:t>
      </w:r>
      <w:r>
        <w:rPr>
          <w:rFonts w:cs="Arial" w:hAnsi="Arial" w:eastAsia="Arial" w:ascii="Arial"/>
          <w:b/>
          <w:spacing w:val="0"/>
          <w:w w:val="100"/>
          <w:sz w:val="36"/>
          <w:szCs w:val="36"/>
        </w:rPr>
        <w:t> </w:t>
      </w:r>
      <w:r>
        <w:rPr>
          <w:rFonts w:cs="Arial" w:hAnsi="Arial" w:eastAsia="Arial" w:ascii="Arial"/>
          <w:b/>
          <w:spacing w:val="0"/>
          <w:w w:val="100"/>
          <w:sz w:val="36"/>
          <w:szCs w:val="36"/>
        </w:rPr>
        <w:t>Contents</w:t>
      </w:r>
      <w:r>
        <w:rPr>
          <w:rFonts w:cs="Arial" w:hAnsi="Arial" w:eastAsia="Arial" w:ascii="Arial"/>
          <w:spacing w:val="0"/>
          <w:w w:val="100"/>
          <w:sz w:val="36"/>
          <w:szCs w:val="36"/>
        </w:rPr>
      </w:r>
    </w:p>
    <w:p>
      <w:pPr>
        <w:rPr>
          <w:sz w:val="24"/>
          <w:szCs w:val="24"/>
        </w:rPr>
        <w:jc w:val="left"/>
        <w:spacing w:before="9" w:lineRule="exact" w:line="240"/>
      </w:pPr>
      <w:r>
        <w:rPr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center"/>
        <w:spacing w:lineRule="exact" w:line="220"/>
        <w:ind w:left="185" w:right="166"/>
      </w:pPr>
      <w:r>
        <w:rPr>
          <w:rFonts w:cs="Times New Roman" w:hAnsi="Times New Roman" w:eastAsia="Times New Roman" w:ascii="Times New Roman"/>
          <w:spacing w:val="1"/>
          <w:w w:val="100"/>
          <w:position w:val="-1"/>
          <w:sz w:val="20"/>
          <w:szCs w:val="20"/>
        </w:rPr>
        <w:t>1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0"/>
          <w:szCs w:val="20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0"/>
          <w:szCs w:val="20"/>
        </w:rPr>
        <w:t>    </w:t>
      </w:r>
      <w:r>
        <w:rPr>
          <w:rFonts w:cs="Times New Roman" w:hAnsi="Times New Roman" w:eastAsia="Times New Roman" w:ascii="Times New Roman"/>
          <w:spacing w:val="31"/>
          <w:w w:val="100"/>
          <w:position w:val="-1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0"/>
          <w:szCs w:val="20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position w:val="-1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0"/>
          <w:szCs w:val="20"/>
        </w:rPr>
        <w:t>tro</w:t>
      </w:r>
      <w:r>
        <w:rPr>
          <w:rFonts w:cs="Times New Roman" w:hAnsi="Times New Roman" w:eastAsia="Times New Roman" w:ascii="Times New Roman"/>
          <w:spacing w:val="1"/>
          <w:w w:val="100"/>
          <w:position w:val="-1"/>
          <w:sz w:val="20"/>
          <w:szCs w:val="20"/>
        </w:rPr>
        <w:t>d</w:t>
      </w:r>
      <w:r>
        <w:rPr>
          <w:rFonts w:cs="Times New Roman" w:hAnsi="Times New Roman" w:eastAsia="Times New Roman" w:ascii="Times New Roman"/>
          <w:spacing w:val="1"/>
          <w:w w:val="100"/>
          <w:position w:val="-1"/>
          <w:sz w:val="20"/>
          <w:szCs w:val="20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0"/>
          <w:szCs w:val="20"/>
        </w:rPr>
        <w:t>ction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0"/>
          <w:szCs w:val="20"/>
        </w:rPr>
        <w:t>                                                                                                                                                           </w:t>
      </w:r>
      <w:r>
        <w:rPr>
          <w:rFonts w:cs="Times New Roman" w:hAnsi="Times New Roman" w:eastAsia="Times New Roman" w:ascii="Times New Roman"/>
          <w:spacing w:val="37"/>
          <w:w w:val="100"/>
          <w:position w:val="-1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0"/>
          <w:szCs w:val="20"/>
        </w:rPr>
        <w:t>4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0"/>
          <w:szCs w:val="20"/>
        </w:rPr>
      </w:r>
    </w:p>
    <w:tbl>
      <w:tblPr>
        <w:tblW w:w="0" w:type="auto"/>
        <w:tblLook w:val="01E0"/>
        <w:jc w:val="left"/>
        <w:tblInd w:w="611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/>
      <w:tr>
        <w:trPr>
          <w:trHeight w:val="320" w:hRule="exact"/>
        </w:trPr>
        <w:tc>
          <w:tcPr>
            <w:tcW w:w="44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spacing w:before="74"/>
              <w:ind w:left="40"/>
            </w:pP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1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0"/>
                <w:szCs w:val="20"/>
              </w:rPr>
              <w:t>.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1</w:t>
            </w:r>
          </w:p>
        </w:tc>
        <w:tc>
          <w:tcPr>
            <w:tcW w:w="5993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spacing w:before="74"/>
              <w:ind w:left="15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Purpose</w:t>
            </w:r>
          </w:p>
        </w:tc>
        <w:tc>
          <w:tcPr>
            <w:tcW w:w="2567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right"/>
              <w:spacing w:before="74"/>
              <w:ind w:right="41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4</w:t>
            </w:r>
          </w:p>
        </w:tc>
      </w:tr>
      <w:tr>
        <w:trPr>
          <w:trHeight w:val="240" w:hRule="exact"/>
        </w:trPr>
        <w:tc>
          <w:tcPr>
            <w:tcW w:w="44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spacing w:lineRule="exact" w:line="220"/>
              <w:ind w:left="40"/>
            </w:pP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1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0"/>
                <w:szCs w:val="20"/>
              </w:rPr>
              <w:t>.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2</w:t>
            </w:r>
          </w:p>
        </w:tc>
        <w:tc>
          <w:tcPr>
            <w:tcW w:w="5993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spacing w:lineRule="exact" w:line="220"/>
              <w:ind w:left="15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Scope</w:t>
            </w:r>
          </w:p>
        </w:tc>
        <w:tc>
          <w:tcPr>
            <w:tcW w:w="2567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right"/>
              <w:spacing w:lineRule="exact" w:line="220"/>
              <w:ind w:right="41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4</w:t>
            </w:r>
          </w:p>
        </w:tc>
      </w:tr>
      <w:tr>
        <w:trPr>
          <w:trHeight w:val="240" w:hRule="exact"/>
        </w:trPr>
        <w:tc>
          <w:tcPr>
            <w:tcW w:w="44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spacing w:lineRule="exact" w:line="220"/>
              <w:ind w:left="40"/>
            </w:pP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1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0"/>
                <w:szCs w:val="20"/>
              </w:rPr>
              <w:t>.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3</w:t>
            </w:r>
          </w:p>
        </w:tc>
        <w:tc>
          <w:tcPr>
            <w:tcW w:w="5993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spacing w:lineRule="exact" w:line="220"/>
              <w:ind w:left="15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Def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nitions,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cr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0"/>
                <w:szCs w:val="20"/>
              </w:rPr>
              <w:t>y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0"/>
                <w:szCs w:val="20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s,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and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A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0"/>
                <w:szCs w:val="20"/>
              </w:rPr>
              <w:t>b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b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eviati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ns</w:t>
            </w:r>
          </w:p>
        </w:tc>
        <w:tc>
          <w:tcPr>
            <w:tcW w:w="2567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right"/>
              <w:spacing w:lineRule="exact" w:line="220"/>
              <w:ind w:right="40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4</w:t>
            </w:r>
          </w:p>
        </w:tc>
      </w:tr>
      <w:tr>
        <w:trPr>
          <w:trHeight w:val="240" w:hRule="exact"/>
        </w:trPr>
        <w:tc>
          <w:tcPr>
            <w:tcW w:w="44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spacing w:lineRule="exact" w:line="220"/>
              <w:ind w:left="40"/>
            </w:pP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1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0"/>
                <w:szCs w:val="20"/>
              </w:rPr>
              <w:t>.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4</w:t>
            </w:r>
          </w:p>
        </w:tc>
        <w:tc>
          <w:tcPr>
            <w:tcW w:w="5993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spacing w:lineRule="exact" w:line="220"/>
              <w:ind w:left="15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Refer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nces</w:t>
            </w:r>
          </w:p>
        </w:tc>
        <w:tc>
          <w:tcPr>
            <w:tcW w:w="2567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right"/>
              <w:spacing w:lineRule="exact" w:line="220"/>
              <w:ind w:right="41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4</w:t>
            </w:r>
          </w:p>
        </w:tc>
      </w:tr>
      <w:tr>
        <w:trPr>
          <w:trHeight w:val="320" w:hRule="exact"/>
        </w:trPr>
        <w:tc>
          <w:tcPr>
            <w:tcW w:w="449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spacing w:lineRule="exact" w:line="220"/>
              <w:ind w:left="40"/>
            </w:pP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1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0"/>
                <w:szCs w:val="20"/>
              </w:rPr>
              <w:t>.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5</w:t>
            </w:r>
          </w:p>
        </w:tc>
        <w:tc>
          <w:tcPr>
            <w:tcW w:w="5993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spacing w:lineRule="exact" w:line="220"/>
              <w:ind w:left="15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Ov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0"/>
                <w:szCs w:val="20"/>
              </w:rPr>
              <w:t>r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view</w:t>
            </w:r>
          </w:p>
        </w:tc>
        <w:tc>
          <w:tcPr>
            <w:tcW w:w="2567" w:type="dxa"/>
            <w:tcBorders>
              <w:top w:val="nil" w:sz="6" w:space="0" w:color="auto"/>
              <w:left w:val="nil" w:sz="6" w:space="0" w:color="auto"/>
              <w:bottom w:val="nil" w:sz="6" w:space="0" w:color="auto"/>
              <w:right w:val="nil" w:sz="6" w:space="0" w:color="auto"/>
            </w:tcBorders>
          </w:tcPr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right"/>
              <w:spacing w:lineRule="exact" w:line="220"/>
              <w:ind w:right="41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4</w:t>
            </w:r>
          </w:p>
        </w:tc>
      </w:tr>
    </w:tbl>
    <w:p>
      <w:pPr>
        <w:rPr>
          <w:sz w:val="11"/>
          <w:szCs w:val="11"/>
        </w:rPr>
        <w:jc w:val="left"/>
        <w:spacing w:before="10" w:lineRule="exact" w:line="100"/>
      </w:pPr>
      <w:r>
        <w:rPr>
          <w:sz w:val="11"/>
          <w:szCs w:val="11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spacing w:before="34"/>
        <w:ind w:left="220"/>
      </w:pPr>
      <w:r>
        <w:rPr>
          <w:rFonts w:cs="Times New Roman" w:hAnsi="Times New Roman" w:eastAsia="Times New Roman" w:ascii="Times New Roman"/>
          <w:spacing w:val="1"/>
          <w:w w:val="100"/>
          <w:sz w:val="20"/>
          <w:szCs w:val="20"/>
        </w:rPr>
        <w:t>2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    </w:t>
      </w:r>
      <w:r>
        <w:rPr>
          <w:rFonts w:cs="Times New Roman" w:hAnsi="Times New Roman" w:eastAsia="Times New Roman" w:ascii="Times New Roman"/>
          <w:spacing w:val="3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spacing w:val="1"/>
          <w:w w:val="100"/>
          <w:sz w:val="20"/>
          <w:szCs w:val="20"/>
        </w:rPr>
        <w:t>v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erall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Descr</w:t>
      </w:r>
      <w:r>
        <w:rPr>
          <w:rFonts w:cs="Times New Roman" w:hAnsi="Times New Roman" w:eastAsia="Times New Roman" w:ascii="Times New Roman"/>
          <w:spacing w:val="-2"/>
          <w:w w:val="100"/>
          <w:sz w:val="20"/>
          <w:szCs w:val="20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0"/>
          <w:szCs w:val="20"/>
        </w:rPr>
        <w:t>p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ti</w:t>
      </w:r>
      <w:r>
        <w:rPr>
          <w:rFonts w:cs="Times New Roman" w:hAnsi="Times New Roman" w:eastAsia="Times New Roman" w:ascii="Times New Roman"/>
          <w:spacing w:val="1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                                                                                                                                               </w:t>
      </w:r>
      <w:r>
        <w:rPr>
          <w:rFonts w:cs="Times New Roman" w:hAnsi="Times New Roman" w:eastAsia="Times New Roman" w:ascii="Times New Roman"/>
          <w:spacing w:val="4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4</w:t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spacing w:before="70"/>
        <w:ind w:left="652"/>
      </w:pPr>
      <w:r>
        <w:rPr>
          <w:rFonts w:cs="Times New Roman" w:hAnsi="Times New Roman" w:eastAsia="Times New Roman" w:ascii="Times New Roman"/>
          <w:spacing w:val="1"/>
          <w:w w:val="100"/>
          <w:sz w:val="20"/>
          <w:szCs w:val="20"/>
        </w:rPr>
        <w:t>2</w:t>
      </w:r>
      <w:r>
        <w:rPr>
          <w:rFonts w:cs="Times New Roman" w:hAnsi="Times New Roman" w:eastAsia="Times New Roman" w:ascii="Times New Roman"/>
          <w:spacing w:val="-1"/>
          <w:w w:val="100"/>
          <w:sz w:val="20"/>
          <w:szCs w:val="20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1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     </w:t>
      </w:r>
      <w:r>
        <w:rPr>
          <w:rFonts w:cs="Times New Roman" w:hAnsi="Times New Roman" w:eastAsia="Times New Roman" w:ascii="Times New Roman"/>
          <w:spacing w:val="17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Use-Case</w:t>
      </w:r>
      <w:r>
        <w:rPr>
          <w:rFonts w:cs="Times New Roman" w:hAnsi="Times New Roman" w:eastAsia="Times New Roman" w:ascii="Times New Roman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Model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Survey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                                                                                                                             </w:t>
      </w:r>
      <w:r>
        <w:rPr>
          <w:rFonts w:cs="Times New Roman" w:hAnsi="Times New Roman" w:eastAsia="Times New Roman" w:ascii="Times New Roman"/>
          <w:spacing w:val="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5</w:t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spacing w:before="10"/>
        <w:ind w:left="652"/>
      </w:pPr>
      <w:r>
        <w:rPr>
          <w:rFonts w:cs="Times New Roman" w:hAnsi="Times New Roman" w:eastAsia="Times New Roman" w:ascii="Times New Roman"/>
          <w:spacing w:val="1"/>
          <w:w w:val="100"/>
          <w:sz w:val="20"/>
          <w:szCs w:val="20"/>
        </w:rPr>
        <w:t>2</w:t>
      </w:r>
      <w:r>
        <w:rPr>
          <w:rFonts w:cs="Times New Roman" w:hAnsi="Times New Roman" w:eastAsia="Times New Roman" w:ascii="Times New Roman"/>
          <w:spacing w:val="-1"/>
          <w:w w:val="100"/>
          <w:sz w:val="20"/>
          <w:szCs w:val="20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2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     </w:t>
      </w:r>
      <w:r>
        <w:rPr>
          <w:rFonts w:cs="Times New Roman" w:hAnsi="Times New Roman" w:eastAsia="Times New Roman" w:ascii="Times New Roman"/>
          <w:spacing w:val="17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As</w:t>
      </w:r>
      <w:r>
        <w:rPr>
          <w:rFonts w:cs="Times New Roman" w:hAnsi="Times New Roman" w:eastAsia="Times New Roman" w:ascii="Times New Roman"/>
          <w:spacing w:val="-1"/>
          <w:w w:val="100"/>
          <w:sz w:val="20"/>
          <w:szCs w:val="20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0"/>
          <w:szCs w:val="20"/>
        </w:rPr>
        <w:t>u</w:t>
      </w:r>
      <w:r>
        <w:rPr>
          <w:rFonts w:cs="Times New Roman" w:hAnsi="Times New Roman" w:eastAsia="Times New Roman" w:ascii="Times New Roman"/>
          <w:spacing w:val="-2"/>
          <w:w w:val="100"/>
          <w:sz w:val="20"/>
          <w:szCs w:val="20"/>
        </w:rPr>
        <w:t>m</w:t>
      </w:r>
      <w:r>
        <w:rPr>
          <w:rFonts w:cs="Times New Roman" w:hAnsi="Times New Roman" w:eastAsia="Times New Roman" w:ascii="Times New Roman"/>
          <w:spacing w:val="1"/>
          <w:w w:val="100"/>
          <w:sz w:val="20"/>
          <w:szCs w:val="20"/>
        </w:rPr>
        <w:t>p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tions</w:t>
      </w:r>
      <w:r>
        <w:rPr>
          <w:rFonts w:cs="Times New Roman" w:hAnsi="Times New Roman" w:eastAsia="Times New Roman" w:ascii="Times New Roman"/>
          <w:spacing w:val="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nd</w:t>
      </w:r>
      <w:r>
        <w:rPr>
          <w:rFonts w:cs="Times New Roman" w:hAnsi="Times New Roman" w:eastAsia="Times New Roman" w:ascii="Times New Roman"/>
          <w:spacing w:val="-1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nc</w:t>
      </w:r>
      <w:r>
        <w:rPr>
          <w:rFonts w:cs="Times New Roman" w:hAnsi="Times New Roman" w:eastAsia="Times New Roman" w:ascii="Times New Roman"/>
          <w:spacing w:val="-2"/>
          <w:w w:val="100"/>
          <w:sz w:val="20"/>
          <w:szCs w:val="20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es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                                                                                                                 </w:t>
      </w:r>
      <w:r>
        <w:rPr>
          <w:rFonts w:cs="Times New Roman" w:hAnsi="Times New Roman" w:eastAsia="Times New Roman" w:ascii="Times New Roman"/>
          <w:spacing w:val="5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5</w:t>
      </w:r>
    </w:p>
    <w:p>
      <w:pPr>
        <w:rPr>
          <w:sz w:val="24"/>
          <w:szCs w:val="24"/>
        </w:rPr>
        <w:jc w:val="left"/>
        <w:spacing w:before="10" w:lineRule="exact" w:line="240"/>
      </w:pPr>
      <w:r>
        <w:rPr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ind w:left="220"/>
      </w:pPr>
      <w:r>
        <w:rPr>
          <w:rFonts w:cs="Times New Roman" w:hAnsi="Times New Roman" w:eastAsia="Times New Roman" w:ascii="Times New Roman"/>
          <w:spacing w:val="1"/>
          <w:w w:val="100"/>
          <w:sz w:val="20"/>
          <w:szCs w:val="20"/>
        </w:rPr>
        <w:t>3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    </w:t>
      </w:r>
      <w:r>
        <w:rPr>
          <w:rFonts w:cs="Times New Roman" w:hAnsi="Times New Roman" w:eastAsia="Times New Roman" w:ascii="Times New Roman"/>
          <w:spacing w:val="3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Specific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quire</w:t>
      </w:r>
      <w:r>
        <w:rPr>
          <w:rFonts w:cs="Times New Roman" w:hAnsi="Times New Roman" w:eastAsia="Times New Roman" w:ascii="Times New Roman"/>
          <w:spacing w:val="-2"/>
          <w:w w:val="100"/>
          <w:sz w:val="20"/>
          <w:szCs w:val="20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ents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                                                                                                                                           </w:t>
      </w:r>
      <w:r>
        <w:rPr>
          <w:rFonts w:cs="Times New Roman" w:hAnsi="Times New Roman" w:eastAsia="Times New Roman" w:ascii="Times New Roman"/>
          <w:spacing w:val="1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5</w:t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spacing w:before="70"/>
        <w:ind w:left="652"/>
      </w:pPr>
      <w:r>
        <w:rPr>
          <w:rFonts w:cs="Times New Roman" w:hAnsi="Times New Roman" w:eastAsia="Times New Roman" w:ascii="Times New Roman"/>
          <w:spacing w:val="1"/>
          <w:w w:val="100"/>
          <w:sz w:val="20"/>
          <w:szCs w:val="20"/>
        </w:rPr>
        <w:t>3</w:t>
      </w:r>
      <w:r>
        <w:rPr>
          <w:rFonts w:cs="Times New Roman" w:hAnsi="Times New Roman" w:eastAsia="Times New Roman" w:ascii="Times New Roman"/>
          <w:spacing w:val="-1"/>
          <w:w w:val="100"/>
          <w:sz w:val="20"/>
          <w:szCs w:val="20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1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     </w:t>
      </w:r>
      <w:r>
        <w:rPr>
          <w:rFonts w:cs="Times New Roman" w:hAnsi="Times New Roman" w:eastAsia="Times New Roman" w:ascii="Times New Roman"/>
          <w:spacing w:val="17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Use-Case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Rep</w:t>
      </w:r>
      <w:r>
        <w:rPr>
          <w:rFonts w:cs="Times New Roman" w:hAnsi="Times New Roman" w:eastAsia="Times New Roman" w:ascii="Times New Roman"/>
          <w:spacing w:val="1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rts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                                                                                                                                       </w:t>
      </w:r>
      <w:r>
        <w:rPr>
          <w:rFonts w:cs="Times New Roman" w:hAnsi="Times New Roman" w:eastAsia="Times New Roman" w:ascii="Times New Roman"/>
          <w:spacing w:val="2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5</w:t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spacing w:before="10"/>
        <w:ind w:left="652"/>
      </w:pPr>
      <w:r>
        <w:rPr>
          <w:rFonts w:cs="Times New Roman" w:hAnsi="Times New Roman" w:eastAsia="Times New Roman" w:ascii="Times New Roman"/>
          <w:spacing w:val="1"/>
          <w:w w:val="100"/>
          <w:sz w:val="20"/>
          <w:szCs w:val="20"/>
        </w:rPr>
        <w:t>3</w:t>
      </w:r>
      <w:r>
        <w:rPr>
          <w:rFonts w:cs="Times New Roman" w:hAnsi="Times New Roman" w:eastAsia="Times New Roman" w:ascii="Times New Roman"/>
          <w:spacing w:val="-1"/>
          <w:w w:val="100"/>
          <w:sz w:val="20"/>
          <w:szCs w:val="20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2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     </w:t>
      </w:r>
      <w:r>
        <w:rPr>
          <w:rFonts w:cs="Times New Roman" w:hAnsi="Times New Roman" w:eastAsia="Times New Roman" w:ascii="Times New Roman"/>
          <w:spacing w:val="17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Supple</w:t>
      </w:r>
      <w:r>
        <w:rPr>
          <w:rFonts w:cs="Times New Roman" w:hAnsi="Times New Roman" w:eastAsia="Times New Roman" w:ascii="Times New Roman"/>
          <w:spacing w:val="-2"/>
          <w:w w:val="100"/>
          <w:sz w:val="20"/>
          <w:szCs w:val="20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entary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Require</w:t>
      </w:r>
      <w:r>
        <w:rPr>
          <w:rFonts w:cs="Times New Roman" w:hAnsi="Times New Roman" w:eastAsia="Times New Roman" w:ascii="Times New Roman"/>
          <w:spacing w:val="-2"/>
          <w:w w:val="100"/>
          <w:sz w:val="20"/>
          <w:szCs w:val="20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ents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                                                                                                                    </w:t>
      </w:r>
      <w:r>
        <w:rPr>
          <w:rFonts w:cs="Times New Roman" w:hAnsi="Times New Roman" w:eastAsia="Times New Roman" w:ascii="Times New Roman"/>
          <w:spacing w:val="38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5</w:t>
      </w:r>
    </w:p>
    <w:p>
      <w:pPr>
        <w:rPr>
          <w:sz w:val="24"/>
          <w:szCs w:val="24"/>
        </w:rPr>
        <w:jc w:val="left"/>
        <w:spacing w:before="10" w:lineRule="exact" w:line="240"/>
      </w:pPr>
      <w:r>
        <w:rPr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ind w:left="220"/>
        <w:sectPr>
          <w:pgNumType w:start="3"/>
          <w:pgMar w:footer="972" w:header="0" w:top="620" w:bottom="280" w:left="1220" w:right="1240"/>
          <w:footerReference w:type="default" r:id="rId4"/>
          <w:pgSz w:w="12240" w:h="15840"/>
        </w:sectPr>
      </w:pPr>
      <w:r>
        <w:rPr>
          <w:rFonts w:cs="Times New Roman" w:hAnsi="Times New Roman" w:eastAsia="Times New Roman" w:ascii="Times New Roman"/>
          <w:spacing w:val="1"/>
          <w:w w:val="100"/>
          <w:sz w:val="20"/>
          <w:szCs w:val="20"/>
        </w:rPr>
        <w:t>4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    </w:t>
      </w:r>
      <w:r>
        <w:rPr>
          <w:rFonts w:cs="Times New Roman" w:hAnsi="Times New Roman" w:eastAsia="Times New Roman" w:ascii="Times New Roman"/>
          <w:spacing w:val="3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0"/>
          <w:szCs w:val="20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0"/>
          <w:szCs w:val="20"/>
        </w:rPr>
        <w:t>p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ort</w:t>
      </w:r>
      <w:r>
        <w:rPr>
          <w:rFonts w:cs="Times New Roman" w:hAnsi="Times New Roman" w:eastAsia="Times New Roman" w:ascii="Times New Roman"/>
          <w:spacing w:val="-2"/>
          <w:w w:val="100"/>
          <w:sz w:val="20"/>
          <w:szCs w:val="20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ng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0"/>
          <w:szCs w:val="20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0"/>
          <w:szCs w:val="20"/>
        </w:rPr>
        <w:t>f</w:t>
      </w:r>
      <w:r>
        <w:rPr>
          <w:rFonts w:cs="Times New Roman" w:hAnsi="Times New Roman" w:eastAsia="Times New Roman" w:ascii="Times New Roman"/>
          <w:spacing w:val="1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0"/>
          <w:szCs w:val="20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ation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                                                                                                                                         </w:t>
      </w:r>
      <w:r>
        <w:rPr>
          <w:rFonts w:cs="Times New Roman" w:hAnsi="Times New Roman" w:eastAsia="Times New Roman" w:ascii="Times New Roman"/>
          <w:spacing w:val="3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0"/>
          <w:szCs w:val="20"/>
        </w:rPr>
        <w:t>5</w:t>
      </w:r>
    </w:p>
    <w:p>
      <w:pPr>
        <w:rPr>
          <w:sz w:val="9"/>
          <w:szCs w:val="9"/>
        </w:rPr>
        <w:jc w:val="left"/>
        <w:spacing w:before="2" w:lineRule="exact" w:line="80"/>
      </w:pPr>
      <w:r>
        <w:rPr>
          <w:sz w:val="9"/>
          <w:szCs w:val="9"/>
        </w:rPr>
      </w:r>
    </w:p>
    <w:tbl>
      <w:tblPr>
        <w:tblW w:w="0" w:type="auto"/>
        <w:tblLook w:val="01E0"/>
        <w:jc w:val="left"/>
        <w:tblInd w:w="96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/>
      <w:tr>
        <w:trPr>
          <w:trHeight w:val="295" w:hRule="exact"/>
        </w:trPr>
        <w:tc>
          <w:tcPr>
            <w:tcW w:w="637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spacing w:before="8"/>
              <w:ind w:left="100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&lt;Project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Na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0"/>
                <w:szCs w:val="20"/>
              </w:rPr>
              <w:t>m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&gt;</w:t>
            </w:r>
          </w:p>
        </w:tc>
        <w:tc>
          <w:tcPr>
            <w:tcW w:w="317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spacing w:before="47"/>
              <w:ind w:left="201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V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rsion: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          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0"/>
                <w:szCs w:val="20"/>
              </w:rPr>
              <w:t>&lt;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1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0"/>
                <w:szCs w:val="20"/>
              </w:rPr>
              <w:t>.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0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&gt;</w:t>
            </w:r>
          </w:p>
        </w:tc>
      </w:tr>
      <w:tr>
        <w:trPr>
          <w:trHeight w:val="254" w:hRule="exact"/>
        </w:trPr>
        <w:tc>
          <w:tcPr>
            <w:tcW w:w="637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spacing w:before="8"/>
              <w:ind w:left="100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f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ware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0"/>
                <w:szCs w:val="20"/>
              </w:rPr>
              <w:t>Requi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re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0"/>
                <w:szCs w:val="20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ts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p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0"/>
                <w:szCs w:val="20"/>
              </w:rPr>
              <w:t>eci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fi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0"/>
                <w:szCs w:val="20"/>
              </w:rPr>
              <w:t>cati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n</w:t>
            </w:r>
          </w:p>
        </w:tc>
        <w:tc>
          <w:tcPr>
            <w:tcW w:w="317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spacing w:before="8"/>
              <w:ind w:left="19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Da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0"/>
                <w:szCs w:val="20"/>
              </w:rPr>
              <w:t>te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: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0"/>
                <w:szCs w:val="20"/>
              </w:rPr>
              <w:t>&lt;d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d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/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0"/>
                <w:szCs w:val="20"/>
              </w:rPr>
              <w:t>mmm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/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0"/>
                <w:szCs w:val="20"/>
              </w:rPr>
              <w:t>yy&gt;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</w:tr>
      <w:tr>
        <w:trPr>
          <w:trHeight w:val="256" w:hRule="exact"/>
        </w:trPr>
        <w:tc>
          <w:tcPr>
            <w:tcW w:w="9558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spacing w:before="8"/>
              <w:ind w:left="100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&lt;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d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0"/>
                <w:szCs w:val="20"/>
              </w:rPr>
              <w:t>c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u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0"/>
                <w:szCs w:val="20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d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tifier&gt;</w:t>
            </w:r>
          </w:p>
        </w:tc>
      </w:tr>
    </w:tbl>
    <w:p>
      <w:pPr>
        <w:rPr>
          <w:sz w:val="20"/>
          <w:szCs w:val="20"/>
        </w:rPr>
        <w:jc w:val="left"/>
        <w:spacing w:before="16"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36"/>
          <w:szCs w:val="36"/>
        </w:rPr>
        <w:jc w:val="left"/>
        <w:spacing w:before="14"/>
        <w:ind w:left="1719"/>
      </w:pPr>
      <w:r>
        <w:rPr>
          <w:rFonts w:cs="Arial" w:hAnsi="Arial" w:eastAsia="Arial" w:ascii="Arial"/>
          <w:b/>
          <w:spacing w:val="0"/>
          <w:w w:val="100"/>
          <w:sz w:val="36"/>
          <w:szCs w:val="36"/>
        </w:rPr>
        <w:t>Software</w:t>
      </w:r>
      <w:r>
        <w:rPr>
          <w:rFonts w:cs="Arial" w:hAnsi="Arial" w:eastAsia="Arial" w:ascii="Arial"/>
          <w:b/>
          <w:spacing w:val="0"/>
          <w:w w:val="100"/>
          <w:sz w:val="36"/>
          <w:szCs w:val="36"/>
        </w:rPr>
        <w:t> </w:t>
      </w:r>
      <w:r>
        <w:rPr>
          <w:rFonts w:cs="Arial" w:hAnsi="Arial" w:eastAsia="Arial" w:ascii="Arial"/>
          <w:b/>
          <w:spacing w:val="0"/>
          <w:w w:val="100"/>
          <w:sz w:val="36"/>
          <w:szCs w:val="36"/>
        </w:rPr>
        <w:t>Requirements</w:t>
      </w:r>
      <w:r>
        <w:rPr>
          <w:rFonts w:cs="Arial" w:hAnsi="Arial" w:eastAsia="Arial" w:ascii="Arial"/>
          <w:b/>
          <w:spacing w:val="0"/>
          <w:w w:val="100"/>
          <w:sz w:val="36"/>
          <w:szCs w:val="36"/>
        </w:rPr>
        <w:t> </w:t>
      </w:r>
      <w:r>
        <w:rPr>
          <w:rFonts w:cs="Arial" w:hAnsi="Arial" w:eastAsia="Arial" w:ascii="Arial"/>
          <w:b/>
          <w:spacing w:val="0"/>
          <w:w w:val="100"/>
          <w:sz w:val="36"/>
          <w:szCs w:val="36"/>
        </w:rPr>
        <w:t>Specification</w:t>
      </w:r>
      <w:r>
        <w:rPr>
          <w:rFonts w:cs="Arial" w:hAnsi="Arial" w:eastAsia="Arial" w:ascii="Arial"/>
          <w:spacing w:val="0"/>
          <w:w w:val="100"/>
          <w:sz w:val="36"/>
          <w:szCs w:val="36"/>
        </w:rPr>
      </w:r>
    </w:p>
    <w:p>
      <w:pPr>
        <w:rPr>
          <w:sz w:val="11"/>
          <w:szCs w:val="11"/>
        </w:rPr>
        <w:jc w:val="left"/>
        <w:spacing w:before="10" w:lineRule="exact" w:line="100"/>
      </w:pPr>
      <w:r>
        <w:rPr>
          <w:sz w:val="11"/>
          <w:szCs w:val="11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ind w:left="220"/>
      </w:pP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1.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     </w:t>
      </w:r>
      <w:r>
        <w:rPr>
          <w:rFonts w:cs="Arial" w:hAnsi="Arial" w:eastAsia="Arial" w:ascii="Arial"/>
          <w:b/>
          <w:spacing w:val="54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Introduction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spacing w:before="69" w:lineRule="auto" w:line="250"/>
        <w:ind w:left="986" w:right="166"/>
      </w:pP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[T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h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i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trod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u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cti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f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-2"/>
          <w:w w:val="100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h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b/>
          <w:i/>
          <w:color w:val="0000FF"/>
          <w:spacing w:val="0"/>
          <w:w w:val="100"/>
          <w:sz w:val="20"/>
          <w:szCs w:val="20"/>
        </w:rPr>
        <w:t>Softw</w:t>
      </w:r>
      <w:r>
        <w:rPr>
          <w:rFonts w:cs="Times New Roman" w:hAnsi="Times New Roman" w:eastAsia="Times New Roman" w:ascii="Times New Roman"/>
          <w:b/>
          <w:i/>
          <w:color w:val="0000FF"/>
          <w:spacing w:val="1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b/>
          <w:i/>
          <w:color w:val="0000FF"/>
          <w:spacing w:val="0"/>
          <w:w w:val="100"/>
          <w:sz w:val="20"/>
          <w:szCs w:val="20"/>
        </w:rPr>
        <w:t>re</w:t>
      </w:r>
      <w:r>
        <w:rPr>
          <w:rFonts w:cs="Times New Roman" w:hAnsi="Times New Roman" w:eastAsia="Times New Roman" w:ascii="Times New Roman"/>
          <w:b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b/>
          <w:i/>
          <w:color w:val="0000FF"/>
          <w:spacing w:val="0"/>
          <w:w w:val="100"/>
          <w:sz w:val="20"/>
          <w:szCs w:val="20"/>
        </w:rPr>
        <w:t>Re</w:t>
      </w:r>
      <w:r>
        <w:rPr>
          <w:rFonts w:cs="Times New Roman" w:hAnsi="Times New Roman" w:eastAsia="Times New Roman" w:ascii="Times New Roman"/>
          <w:b/>
          <w:i/>
          <w:color w:val="0000FF"/>
          <w:spacing w:val="1"/>
          <w:w w:val="100"/>
          <w:sz w:val="20"/>
          <w:szCs w:val="20"/>
        </w:rPr>
        <w:t>q</w:t>
      </w:r>
      <w:r>
        <w:rPr>
          <w:rFonts w:cs="Times New Roman" w:hAnsi="Times New Roman" w:eastAsia="Times New Roman" w:ascii="Times New Roman"/>
          <w:b/>
          <w:i/>
          <w:color w:val="0000FF"/>
          <w:spacing w:val="0"/>
          <w:w w:val="100"/>
          <w:sz w:val="20"/>
          <w:szCs w:val="20"/>
        </w:rPr>
        <w:t>uirements</w:t>
      </w:r>
      <w:r>
        <w:rPr>
          <w:rFonts w:cs="Times New Roman" w:hAnsi="Times New Roman" w:eastAsia="Times New Roman" w:ascii="Times New Roman"/>
          <w:b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b/>
          <w:i/>
          <w:color w:val="0000FF"/>
          <w:spacing w:val="0"/>
          <w:w w:val="100"/>
          <w:sz w:val="20"/>
          <w:szCs w:val="20"/>
        </w:rPr>
        <w:t>S</w:t>
      </w:r>
      <w:r>
        <w:rPr>
          <w:rFonts w:cs="Times New Roman" w:hAnsi="Times New Roman" w:eastAsia="Times New Roman" w:ascii="Times New Roman"/>
          <w:b/>
          <w:i/>
          <w:color w:val="0000FF"/>
          <w:spacing w:val="1"/>
          <w:w w:val="100"/>
          <w:sz w:val="20"/>
          <w:szCs w:val="20"/>
        </w:rPr>
        <w:t>p</w:t>
      </w:r>
      <w:r>
        <w:rPr>
          <w:rFonts w:cs="Times New Roman" w:hAnsi="Times New Roman" w:eastAsia="Times New Roman" w:ascii="Times New Roman"/>
          <w:b/>
          <w:i/>
          <w:color w:val="0000FF"/>
          <w:spacing w:val="0"/>
          <w:w w:val="100"/>
          <w:sz w:val="20"/>
          <w:szCs w:val="20"/>
        </w:rPr>
        <w:t>ecific</w:t>
      </w:r>
      <w:r>
        <w:rPr>
          <w:rFonts w:cs="Times New Roman" w:hAnsi="Times New Roman" w:eastAsia="Times New Roman" w:ascii="Times New Roman"/>
          <w:b/>
          <w:i/>
          <w:color w:val="0000FF"/>
          <w:spacing w:val="1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b/>
          <w:i/>
          <w:color w:val="0000FF"/>
          <w:spacing w:val="0"/>
          <w:w w:val="100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b/>
          <w:i/>
          <w:color w:val="0000FF"/>
          <w:spacing w:val="-2"/>
          <w:w w:val="100"/>
          <w:sz w:val="20"/>
          <w:szCs w:val="20"/>
        </w:rPr>
        <w:t>i</w:t>
      </w:r>
      <w:r>
        <w:rPr>
          <w:rFonts w:cs="Times New Roman" w:hAnsi="Times New Roman" w:eastAsia="Times New Roman" w:ascii="Times New Roman"/>
          <w:b/>
          <w:i/>
          <w:color w:val="0000FF"/>
          <w:spacing w:val="1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b/>
          <w:i/>
          <w:color w:val="0000FF"/>
          <w:spacing w:val="0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b/>
          <w:i/>
          <w:color w:val="0000FF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b/>
          <w:i/>
          <w:color w:val="0000FF"/>
          <w:spacing w:val="0"/>
          <w:w w:val="100"/>
          <w:sz w:val="20"/>
          <w:szCs w:val="20"/>
        </w:rPr>
        <w:t>(SRS)</w:t>
      </w:r>
      <w:r>
        <w:rPr>
          <w:rFonts w:cs="Times New Roman" w:hAnsi="Times New Roman" w:eastAsia="Times New Roman" w:ascii="Times New Roman"/>
          <w:b/>
          <w:i/>
          <w:color w:val="0000FF"/>
          <w:spacing w:val="-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p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r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ovides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an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overview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of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the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entire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do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c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u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ment.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It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-2"/>
          <w:w w:val="100"/>
          <w:sz w:val="20"/>
          <w:szCs w:val="20"/>
        </w:rPr>
        <w:t>i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cludes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h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p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u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r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po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s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e,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s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c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p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e,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d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fi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itions,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ac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r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yms,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b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b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revia</w:t>
      </w:r>
      <w:r>
        <w:rPr>
          <w:rFonts w:cs="Times New Roman" w:hAnsi="Times New Roman" w:eastAsia="Times New Roman" w:ascii="Times New Roman"/>
          <w:i/>
          <w:color w:val="0000FF"/>
          <w:spacing w:val="-2"/>
          <w:w w:val="100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ion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s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,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refer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nc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s,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d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overvi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w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of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h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b/>
          <w:i/>
          <w:color w:val="0000FF"/>
          <w:spacing w:val="0"/>
          <w:w w:val="100"/>
          <w:sz w:val="20"/>
          <w:szCs w:val="20"/>
        </w:rPr>
        <w:t>SR</w:t>
      </w:r>
      <w:r>
        <w:rPr>
          <w:rFonts w:cs="Times New Roman" w:hAnsi="Times New Roman" w:eastAsia="Times New Roman" w:ascii="Times New Roman"/>
          <w:b/>
          <w:i/>
          <w:color w:val="0000FF"/>
          <w:spacing w:val="-1"/>
          <w:w w:val="100"/>
          <w:sz w:val="20"/>
          <w:szCs w:val="20"/>
        </w:rPr>
        <w:t>S</w:t>
      </w:r>
      <w:r>
        <w:rPr>
          <w:rFonts w:cs="Times New Roman" w:hAnsi="Times New Roman" w:eastAsia="Times New Roman" w:ascii="Times New Roman"/>
          <w:i/>
          <w:color w:val="0000FF"/>
          <w:spacing w:val="-2"/>
          <w:w w:val="100"/>
          <w:sz w:val="20"/>
          <w:szCs w:val="20"/>
        </w:rPr>
        <w:t>.]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0"/>
          <w:szCs w:val="20"/>
        </w:rPr>
      </w:r>
    </w:p>
    <w:p>
      <w:pPr>
        <w:rPr>
          <w:sz w:val="12"/>
          <w:szCs w:val="12"/>
        </w:rPr>
        <w:jc w:val="left"/>
        <w:spacing w:lineRule="exact" w:line="120"/>
      </w:pPr>
      <w:r>
        <w:rPr>
          <w:sz w:val="12"/>
          <w:szCs w:val="12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spacing w:lineRule="auto" w:line="250"/>
        <w:ind w:left="986" w:right="317"/>
      </w:pP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[N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te: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h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b/>
          <w:i/>
          <w:color w:val="0000FF"/>
          <w:spacing w:val="0"/>
          <w:w w:val="100"/>
          <w:sz w:val="20"/>
          <w:szCs w:val="20"/>
        </w:rPr>
        <w:t>S</w:t>
      </w:r>
      <w:r>
        <w:rPr>
          <w:rFonts w:cs="Times New Roman" w:hAnsi="Times New Roman" w:eastAsia="Times New Roman" w:ascii="Times New Roman"/>
          <w:b/>
          <w:i/>
          <w:color w:val="0000FF"/>
          <w:spacing w:val="-2"/>
          <w:w w:val="100"/>
          <w:sz w:val="20"/>
          <w:szCs w:val="20"/>
        </w:rPr>
        <w:t>R</w:t>
      </w:r>
      <w:r>
        <w:rPr>
          <w:rFonts w:cs="Times New Roman" w:hAnsi="Times New Roman" w:eastAsia="Times New Roman" w:ascii="Times New Roman"/>
          <w:b/>
          <w:i/>
          <w:color w:val="0000FF"/>
          <w:spacing w:val="0"/>
          <w:w w:val="100"/>
          <w:sz w:val="20"/>
          <w:szCs w:val="20"/>
        </w:rPr>
        <w:t>S</w:t>
      </w:r>
      <w:r>
        <w:rPr>
          <w:rFonts w:cs="Times New Roman" w:hAnsi="Times New Roman" w:eastAsia="Times New Roman" w:ascii="Times New Roman"/>
          <w:b/>
          <w:i/>
          <w:color w:val="0000FF"/>
          <w:spacing w:val="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ca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p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tures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h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c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m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p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lete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s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ftw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re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req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u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ireme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ts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for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the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system,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or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portion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of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the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system.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F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ll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wing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is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ty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p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ic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l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b/>
          <w:i/>
          <w:color w:val="0000FF"/>
          <w:spacing w:val="0"/>
          <w:w w:val="100"/>
          <w:sz w:val="20"/>
          <w:szCs w:val="20"/>
        </w:rPr>
        <w:t>SRS</w:t>
      </w:r>
      <w:r>
        <w:rPr>
          <w:rFonts w:cs="Times New Roman" w:hAnsi="Times New Roman" w:eastAsia="Times New Roman" w:ascii="Times New Roman"/>
          <w:b/>
          <w:i/>
          <w:color w:val="0000FF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outli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f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r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p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r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i/>
          <w:color w:val="0000FF"/>
          <w:spacing w:val="-2"/>
          <w:w w:val="100"/>
          <w:sz w:val="20"/>
          <w:szCs w:val="20"/>
        </w:rPr>
        <w:t>j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ect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b/>
          <w:i/>
          <w:color w:val="0000FF"/>
          <w:spacing w:val="0"/>
          <w:w w:val="100"/>
          <w:sz w:val="20"/>
          <w:szCs w:val="20"/>
        </w:rPr>
        <w:t>using</w:t>
      </w:r>
      <w:r>
        <w:rPr>
          <w:rFonts w:cs="Times New Roman" w:hAnsi="Times New Roman" w:eastAsia="Times New Roman" w:ascii="Times New Roman"/>
          <w:b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b/>
          <w:i/>
          <w:color w:val="0000FF"/>
          <w:spacing w:val="0"/>
          <w:w w:val="100"/>
          <w:sz w:val="20"/>
          <w:szCs w:val="20"/>
        </w:rPr>
        <w:t>use-c</w:t>
      </w:r>
      <w:r>
        <w:rPr>
          <w:rFonts w:cs="Times New Roman" w:hAnsi="Times New Roman" w:eastAsia="Times New Roman" w:ascii="Times New Roman"/>
          <w:b/>
          <w:i/>
          <w:color w:val="0000FF"/>
          <w:spacing w:val="1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b/>
          <w:i/>
          <w:color w:val="0000FF"/>
          <w:spacing w:val="0"/>
          <w:w w:val="100"/>
          <w:sz w:val="20"/>
          <w:szCs w:val="20"/>
        </w:rPr>
        <w:t>se</w:t>
      </w:r>
      <w:r>
        <w:rPr>
          <w:rFonts w:cs="Times New Roman" w:hAnsi="Times New Roman" w:eastAsia="Times New Roman" w:ascii="Times New Roman"/>
          <w:b/>
          <w:i/>
          <w:color w:val="0000FF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b/>
          <w:i/>
          <w:color w:val="0000FF"/>
          <w:spacing w:val="0"/>
          <w:w w:val="100"/>
          <w:sz w:val="20"/>
          <w:szCs w:val="20"/>
        </w:rPr>
        <w:t>mo</w:t>
      </w:r>
      <w:r>
        <w:rPr>
          <w:rFonts w:cs="Times New Roman" w:hAnsi="Times New Roman" w:eastAsia="Times New Roman" w:ascii="Times New Roman"/>
          <w:b/>
          <w:i/>
          <w:color w:val="0000FF"/>
          <w:spacing w:val="1"/>
          <w:w w:val="100"/>
          <w:sz w:val="20"/>
          <w:szCs w:val="20"/>
        </w:rPr>
        <w:t>d</w:t>
      </w:r>
      <w:r>
        <w:rPr>
          <w:rFonts w:cs="Times New Roman" w:hAnsi="Times New Roman" w:eastAsia="Times New Roman" w:ascii="Times New Roman"/>
          <w:b/>
          <w:i/>
          <w:color w:val="0000FF"/>
          <w:spacing w:val="0"/>
          <w:w w:val="100"/>
          <w:sz w:val="20"/>
          <w:szCs w:val="20"/>
        </w:rPr>
        <w:t>elin</w:t>
      </w:r>
      <w:r>
        <w:rPr>
          <w:rFonts w:cs="Times New Roman" w:hAnsi="Times New Roman" w:eastAsia="Times New Roman" w:ascii="Times New Roman"/>
          <w:b/>
          <w:i/>
          <w:color w:val="0000FF"/>
          <w:spacing w:val="1"/>
          <w:w w:val="100"/>
          <w:sz w:val="20"/>
          <w:szCs w:val="20"/>
        </w:rPr>
        <w:t>g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.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h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is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rtif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ct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co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sists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f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p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cka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g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c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color w:val="0000FF"/>
          <w:spacing w:val="-2"/>
          <w:w w:val="100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color w:val="0000FF"/>
          <w:spacing w:val="-2"/>
          <w:w w:val="100"/>
          <w:sz w:val="20"/>
          <w:szCs w:val="20"/>
        </w:rPr>
        <w:t>i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ing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u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se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c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ses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f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h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u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se-case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m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d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el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d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ap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p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lic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b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le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Su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p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p</w:t>
      </w:r>
      <w:r>
        <w:rPr>
          <w:rFonts w:cs="Times New Roman" w:hAnsi="Times New Roman" w:eastAsia="Times New Roman" w:ascii="Times New Roman"/>
          <w:i/>
          <w:color w:val="0000FF"/>
          <w:spacing w:val="-2"/>
          <w:w w:val="100"/>
          <w:sz w:val="20"/>
          <w:szCs w:val="20"/>
        </w:rPr>
        <w:t>l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eme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color w:val="0000FF"/>
          <w:spacing w:val="-2"/>
          <w:w w:val="100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ry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S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p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ecific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ti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s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d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h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er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sup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p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orti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g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i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form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tion.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F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r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tem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p</w:t>
      </w:r>
      <w:r>
        <w:rPr>
          <w:rFonts w:cs="Times New Roman" w:hAnsi="Times New Roman" w:eastAsia="Times New Roman" w:ascii="Times New Roman"/>
          <w:i/>
          <w:color w:val="0000FF"/>
          <w:spacing w:val="-2"/>
          <w:w w:val="100"/>
          <w:sz w:val="20"/>
          <w:szCs w:val="20"/>
        </w:rPr>
        <w:t>l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te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f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an</w:t>
      </w:r>
      <w:r>
        <w:rPr>
          <w:rFonts w:cs="Times New Roman" w:hAnsi="Times New Roman" w:eastAsia="Times New Roman" w:ascii="Times New Roman"/>
          <w:i/>
          <w:color w:val="0000FF"/>
          <w:spacing w:val="-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b/>
          <w:i/>
          <w:color w:val="0000FF"/>
          <w:spacing w:val="0"/>
          <w:w w:val="100"/>
          <w:sz w:val="20"/>
          <w:szCs w:val="20"/>
        </w:rPr>
        <w:t>SRS</w:t>
      </w:r>
      <w:r>
        <w:rPr>
          <w:rFonts w:cs="Times New Roman" w:hAnsi="Times New Roman" w:eastAsia="Times New Roman" w:ascii="Times New Roman"/>
          <w:b/>
          <w:i/>
          <w:color w:val="0000FF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b/>
          <w:i/>
          <w:color w:val="0000FF"/>
          <w:spacing w:val="-1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b/>
          <w:i/>
          <w:color w:val="0000FF"/>
          <w:spacing w:val="1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b/>
          <w:i/>
          <w:color w:val="0000FF"/>
          <w:spacing w:val="0"/>
          <w:w w:val="100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b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u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si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g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use-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c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se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m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d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eli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g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,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-2"/>
          <w:w w:val="100"/>
          <w:sz w:val="20"/>
          <w:szCs w:val="20"/>
        </w:rPr>
        <w:t>w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h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ich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c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ptures</w:t>
      </w:r>
      <w:r>
        <w:rPr>
          <w:rFonts w:cs="Times New Roman" w:hAnsi="Times New Roman" w:eastAsia="Times New Roman" w:ascii="Times New Roman"/>
          <w:i/>
          <w:color w:val="0000FF"/>
          <w:spacing w:val="-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all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req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u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ireme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ts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-2"/>
          <w:w w:val="100"/>
          <w:sz w:val="20"/>
          <w:szCs w:val="20"/>
        </w:rPr>
        <w:t>i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s</w:t>
      </w:r>
      <w:r>
        <w:rPr>
          <w:rFonts w:cs="Times New Roman" w:hAnsi="Times New Roman" w:eastAsia="Times New Roman" w:ascii="Times New Roman"/>
          <w:i/>
          <w:color w:val="0000FF"/>
          <w:spacing w:val="-2"/>
          <w:w w:val="100"/>
          <w:sz w:val="20"/>
          <w:szCs w:val="20"/>
        </w:rPr>
        <w:t>i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g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le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d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cume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t,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with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ppli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c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b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le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sections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i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serted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from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h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S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up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p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lement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ry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Specifications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(which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would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no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long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r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be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needed</w:t>
      </w:r>
      <w:r>
        <w:rPr>
          <w:rFonts w:cs="Times New Roman" w:hAnsi="Times New Roman" w:eastAsia="Times New Roman" w:ascii="Times New Roman"/>
          <w:i/>
          <w:color w:val="0000FF"/>
          <w:spacing w:val="-2"/>
          <w:w w:val="100"/>
          <w:sz w:val="20"/>
          <w:szCs w:val="20"/>
        </w:rPr>
        <w:t>)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,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see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the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file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titled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rup_srs.dot</w:t>
      </w:r>
      <w:r>
        <w:rPr>
          <w:rFonts w:cs="Times New Roman" w:hAnsi="Times New Roman" w:eastAsia="Times New Roman" w:ascii="Times New Roman"/>
          <w:i/>
          <w:color w:val="0000FF"/>
          <w:spacing w:val="-2"/>
          <w:w w:val="100"/>
          <w:sz w:val="20"/>
          <w:szCs w:val="20"/>
        </w:rPr>
        <w:t>.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]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0"/>
          <w:szCs w:val="20"/>
        </w:rPr>
      </w:r>
    </w:p>
    <w:p>
      <w:pPr>
        <w:rPr>
          <w:sz w:val="12"/>
          <w:szCs w:val="12"/>
        </w:rPr>
        <w:jc w:val="left"/>
        <w:spacing w:lineRule="exact" w:line="120"/>
      </w:pPr>
      <w:r>
        <w:rPr>
          <w:sz w:val="12"/>
          <w:szCs w:val="12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spacing w:lineRule="auto" w:line="250"/>
        <w:ind w:left="986" w:right="339"/>
      </w:pP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[M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y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d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ifferent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rr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g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eme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ts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f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b/>
          <w:i/>
          <w:color w:val="0000FF"/>
          <w:spacing w:val="0"/>
          <w:w w:val="100"/>
          <w:sz w:val="20"/>
          <w:szCs w:val="20"/>
        </w:rPr>
        <w:t>SRS</w:t>
      </w:r>
      <w:r>
        <w:rPr>
          <w:rFonts w:cs="Times New Roman" w:hAnsi="Times New Roman" w:eastAsia="Times New Roman" w:ascii="Times New Roman"/>
          <w:b/>
          <w:i/>
          <w:color w:val="0000FF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are</w:t>
      </w:r>
      <w:r>
        <w:rPr>
          <w:rFonts w:cs="Times New Roman" w:hAnsi="Times New Roman" w:eastAsia="Times New Roman" w:ascii="Times New Roman"/>
          <w:i/>
          <w:color w:val="0000FF"/>
          <w:spacing w:val="-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po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s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sible.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Refer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to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[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IEE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9</w:t>
      </w:r>
      <w:r>
        <w:rPr>
          <w:rFonts w:cs="Times New Roman" w:hAnsi="Times New Roman" w:eastAsia="Times New Roman" w:ascii="Times New Roman"/>
          <w:i/>
          <w:color w:val="0000FF"/>
          <w:spacing w:val="-2"/>
          <w:w w:val="100"/>
          <w:sz w:val="20"/>
          <w:szCs w:val="20"/>
        </w:rPr>
        <w:t>3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]</w:t>
      </w:r>
      <w:r>
        <w:rPr>
          <w:rFonts w:cs="Times New Roman" w:hAnsi="Times New Roman" w:eastAsia="Times New Roman" w:ascii="Times New Roman"/>
          <w:i/>
          <w:color w:val="0000FF"/>
          <w:spacing w:val="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-2"/>
          <w:w w:val="100"/>
          <w:sz w:val="20"/>
          <w:szCs w:val="20"/>
        </w:rPr>
        <w:t>f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r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-2"/>
          <w:w w:val="100"/>
          <w:sz w:val="20"/>
          <w:szCs w:val="20"/>
        </w:rPr>
        <w:t>f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u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rther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el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b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rat</w:t>
      </w:r>
      <w:r>
        <w:rPr>
          <w:rFonts w:cs="Times New Roman" w:hAnsi="Times New Roman" w:eastAsia="Times New Roman" w:ascii="Times New Roman"/>
          <w:i/>
          <w:color w:val="0000FF"/>
          <w:spacing w:val="-2"/>
          <w:w w:val="100"/>
          <w:sz w:val="20"/>
          <w:szCs w:val="20"/>
        </w:rPr>
        <w:t>i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on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of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-2"/>
          <w:w w:val="100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h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s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expl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nati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s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,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s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well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as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other</w:t>
      </w:r>
      <w:r>
        <w:rPr>
          <w:rFonts w:cs="Times New Roman" w:hAnsi="Times New Roman" w:eastAsia="Times New Roman" w:ascii="Times New Roman"/>
          <w:i/>
          <w:color w:val="0000FF"/>
          <w:spacing w:val="-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opti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ns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f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r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b/>
          <w:i/>
          <w:color w:val="0000FF"/>
          <w:spacing w:val="0"/>
          <w:w w:val="100"/>
          <w:sz w:val="20"/>
          <w:szCs w:val="20"/>
        </w:rPr>
        <w:t>SRS</w:t>
      </w:r>
      <w:r>
        <w:rPr>
          <w:rFonts w:cs="Times New Roman" w:hAnsi="Times New Roman" w:eastAsia="Times New Roman" w:ascii="Times New Roman"/>
          <w:b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orga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iz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i/>
          <w:color w:val="0000FF"/>
          <w:spacing w:val="-2"/>
          <w:w w:val="100"/>
          <w:sz w:val="20"/>
          <w:szCs w:val="20"/>
        </w:rPr>
        <w:t>i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color w:val="0000FF"/>
          <w:spacing w:val="-2"/>
          <w:w w:val="100"/>
          <w:sz w:val="20"/>
          <w:szCs w:val="20"/>
        </w:rPr>
        <w:t>.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]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0"/>
          <w:szCs w:val="20"/>
        </w:rPr>
      </w:r>
    </w:p>
    <w:p>
      <w:pPr>
        <w:rPr>
          <w:sz w:val="24"/>
          <w:szCs w:val="24"/>
        </w:rPr>
        <w:jc w:val="left"/>
        <w:spacing w:before="2" w:lineRule="exact" w:line="240"/>
      </w:pPr>
      <w:r>
        <w:rPr>
          <w:sz w:val="24"/>
          <w:szCs w:val="24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ind w:left="220"/>
      </w:pP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1.1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      </w:t>
      </w:r>
      <w:r>
        <w:rPr>
          <w:rFonts w:cs="Arial" w:hAnsi="Arial" w:eastAsia="Arial" w:ascii="Arial"/>
          <w:b/>
          <w:spacing w:val="53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Purpose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spacing w:before="68" w:lineRule="auto" w:line="250"/>
        <w:ind w:left="986" w:right="396"/>
      </w:pP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[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S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p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ecify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h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p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u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r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p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ose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f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h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is</w:t>
      </w:r>
      <w:r>
        <w:rPr>
          <w:rFonts w:cs="Times New Roman" w:hAnsi="Times New Roman" w:eastAsia="Times New Roman" w:ascii="Times New Roman"/>
          <w:i/>
          <w:color w:val="0000FF"/>
          <w:spacing w:val="-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b/>
          <w:i/>
          <w:color w:val="0000FF"/>
          <w:spacing w:val="0"/>
          <w:w w:val="100"/>
          <w:sz w:val="20"/>
          <w:szCs w:val="20"/>
        </w:rPr>
        <w:t>S</w:t>
      </w:r>
      <w:r>
        <w:rPr>
          <w:rFonts w:cs="Times New Roman" w:hAnsi="Times New Roman" w:eastAsia="Times New Roman" w:ascii="Times New Roman"/>
          <w:b/>
          <w:i/>
          <w:color w:val="0000FF"/>
          <w:spacing w:val="1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b/>
          <w:i/>
          <w:color w:val="0000FF"/>
          <w:spacing w:val="0"/>
          <w:w w:val="100"/>
          <w:sz w:val="20"/>
          <w:szCs w:val="20"/>
        </w:rPr>
        <w:t>ftware</w:t>
      </w:r>
      <w:r>
        <w:rPr>
          <w:rFonts w:cs="Times New Roman" w:hAnsi="Times New Roman" w:eastAsia="Times New Roman" w:ascii="Times New Roman"/>
          <w:b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b/>
          <w:i/>
          <w:color w:val="0000FF"/>
          <w:spacing w:val="0"/>
          <w:w w:val="100"/>
          <w:sz w:val="20"/>
          <w:szCs w:val="20"/>
        </w:rPr>
        <w:t>Requirements</w:t>
      </w:r>
      <w:r>
        <w:rPr>
          <w:rFonts w:cs="Times New Roman" w:hAnsi="Times New Roman" w:eastAsia="Times New Roman" w:ascii="Times New Roman"/>
          <w:b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b/>
          <w:i/>
          <w:color w:val="0000FF"/>
          <w:spacing w:val="0"/>
          <w:w w:val="100"/>
          <w:sz w:val="20"/>
          <w:szCs w:val="20"/>
        </w:rPr>
        <w:t>Specificatio</w:t>
      </w:r>
      <w:r>
        <w:rPr>
          <w:rFonts w:cs="Times New Roman" w:hAnsi="Times New Roman" w:eastAsia="Times New Roman" w:ascii="Times New Roman"/>
          <w:b/>
          <w:i/>
          <w:color w:val="0000FF"/>
          <w:spacing w:val="-1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.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The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b/>
          <w:i/>
          <w:color w:val="0000FF"/>
          <w:spacing w:val="-1"/>
          <w:w w:val="100"/>
          <w:sz w:val="20"/>
          <w:szCs w:val="20"/>
        </w:rPr>
        <w:t>SR</w:t>
      </w:r>
      <w:r>
        <w:rPr>
          <w:rFonts w:cs="Times New Roman" w:hAnsi="Times New Roman" w:eastAsia="Times New Roman" w:ascii="Times New Roman"/>
          <w:b/>
          <w:i/>
          <w:color w:val="0000FF"/>
          <w:spacing w:val="0"/>
          <w:w w:val="100"/>
          <w:sz w:val="20"/>
          <w:szCs w:val="20"/>
        </w:rPr>
        <w:t>S</w:t>
      </w:r>
      <w:r>
        <w:rPr>
          <w:rFonts w:cs="Times New Roman" w:hAnsi="Times New Roman" w:eastAsia="Times New Roman" w:ascii="Times New Roman"/>
          <w:b/>
          <w:i/>
          <w:color w:val="0000FF"/>
          <w:spacing w:val="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fully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des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c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ribes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-2"/>
          <w:w w:val="100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h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external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b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eh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vior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f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h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p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p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lic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tion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r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su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b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system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i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d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tifie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d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.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It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lso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d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escri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b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s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color w:val="0000FF"/>
          <w:spacing w:val="-2"/>
          <w:w w:val="100"/>
          <w:sz w:val="20"/>
          <w:szCs w:val="20"/>
        </w:rPr>
        <w:t>f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u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ction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l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re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q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u</w:t>
      </w:r>
      <w:r>
        <w:rPr>
          <w:rFonts w:cs="Times New Roman" w:hAnsi="Times New Roman" w:eastAsia="Times New Roman" w:ascii="Times New Roman"/>
          <w:i/>
          <w:color w:val="0000FF"/>
          <w:spacing w:val="-2"/>
          <w:w w:val="100"/>
          <w:sz w:val="20"/>
          <w:szCs w:val="20"/>
        </w:rPr>
        <w:t>i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reme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ts,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d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esign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constraint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s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,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and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other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facto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r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s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neces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s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ry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-2"/>
          <w:w w:val="100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p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r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ovi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d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c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mpl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te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and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c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mpr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hensive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des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c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ription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of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-2"/>
          <w:w w:val="100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h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req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u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ireme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ts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-2"/>
          <w:w w:val="100"/>
          <w:sz w:val="20"/>
          <w:szCs w:val="20"/>
        </w:rPr>
        <w:t>f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r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-2"/>
          <w:w w:val="100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h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s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ftw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re</w:t>
      </w:r>
      <w:r>
        <w:rPr>
          <w:rFonts w:cs="Times New Roman" w:hAnsi="Times New Roman" w:eastAsia="Times New Roman" w:ascii="Times New Roman"/>
          <w:i/>
          <w:color w:val="0000FF"/>
          <w:spacing w:val="-2"/>
          <w:w w:val="100"/>
          <w:sz w:val="20"/>
          <w:szCs w:val="20"/>
        </w:rPr>
        <w:t>.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]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0"/>
          <w:szCs w:val="20"/>
        </w:rPr>
      </w:r>
    </w:p>
    <w:p>
      <w:pPr>
        <w:rPr>
          <w:sz w:val="24"/>
          <w:szCs w:val="24"/>
        </w:rPr>
        <w:jc w:val="left"/>
        <w:spacing w:before="2" w:lineRule="exact" w:line="240"/>
      </w:pPr>
      <w:r>
        <w:rPr>
          <w:sz w:val="24"/>
          <w:szCs w:val="24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ind w:left="220"/>
      </w:pP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1.2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      </w:t>
      </w:r>
      <w:r>
        <w:rPr>
          <w:rFonts w:cs="Arial" w:hAnsi="Arial" w:eastAsia="Arial" w:ascii="Arial"/>
          <w:b/>
          <w:spacing w:val="53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Scope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both"/>
        <w:spacing w:before="68" w:lineRule="auto" w:line="250"/>
        <w:ind w:left="986" w:right="337"/>
      </w:pP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[A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b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rief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d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escr</w:t>
      </w:r>
      <w:r>
        <w:rPr>
          <w:rFonts w:cs="Times New Roman" w:hAnsi="Times New Roman" w:eastAsia="Times New Roman" w:ascii="Times New Roman"/>
          <w:i/>
          <w:color w:val="0000FF"/>
          <w:spacing w:val="-2"/>
          <w:w w:val="100"/>
          <w:sz w:val="20"/>
          <w:szCs w:val="20"/>
        </w:rPr>
        <w:t>i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p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ti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f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-2"/>
          <w:w w:val="100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h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s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i/>
          <w:color w:val="0000FF"/>
          <w:spacing w:val="-2"/>
          <w:w w:val="100"/>
          <w:sz w:val="20"/>
          <w:szCs w:val="20"/>
        </w:rPr>
        <w:t>f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tw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re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ap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p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lic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ti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th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h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color w:val="0000FF"/>
          <w:spacing w:val="-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b/>
          <w:i/>
          <w:color w:val="0000FF"/>
          <w:spacing w:val="0"/>
          <w:w w:val="100"/>
          <w:sz w:val="20"/>
          <w:szCs w:val="20"/>
        </w:rPr>
        <w:t>Software</w:t>
      </w:r>
      <w:r>
        <w:rPr>
          <w:rFonts w:cs="Times New Roman" w:hAnsi="Times New Roman" w:eastAsia="Times New Roman" w:ascii="Times New Roman"/>
          <w:b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b/>
          <w:i/>
          <w:color w:val="0000FF"/>
          <w:spacing w:val="0"/>
          <w:w w:val="100"/>
          <w:sz w:val="20"/>
          <w:szCs w:val="20"/>
        </w:rPr>
        <w:t>Requirements</w:t>
      </w:r>
      <w:r>
        <w:rPr>
          <w:rFonts w:cs="Times New Roman" w:hAnsi="Times New Roman" w:eastAsia="Times New Roman" w:ascii="Times New Roman"/>
          <w:b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b/>
          <w:i/>
          <w:color w:val="0000FF"/>
          <w:spacing w:val="0"/>
          <w:w w:val="100"/>
          <w:sz w:val="20"/>
          <w:szCs w:val="20"/>
        </w:rPr>
        <w:t>Specifi</w:t>
      </w:r>
      <w:r>
        <w:rPr>
          <w:rFonts w:cs="Times New Roman" w:hAnsi="Times New Roman" w:eastAsia="Times New Roman" w:ascii="Times New Roman"/>
          <w:b/>
          <w:i/>
          <w:color w:val="0000FF"/>
          <w:spacing w:val="-1"/>
          <w:w w:val="100"/>
          <w:sz w:val="20"/>
          <w:szCs w:val="20"/>
        </w:rPr>
        <w:t>c</w:t>
      </w:r>
      <w:r>
        <w:rPr>
          <w:rFonts w:cs="Times New Roman" w:hAnsi="Times New Roman" w:eastAsia="Times New Roman" w:ascii="Times New Roman"/>
          <w:b/>
          <w:i/>
          <w:color w:val="0000FF"/>
          <w:spacing w:val="1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b/>
          <w:i/>
          <w:color w:val="0000FF"/>
          <w:spacing w:val="0"/>
          <w:w w:val="100"/>
          <w:sz w:val="20"/>
          <w:szCs w:val="20"/>
        </w:rPr>
        <w:t>tion</w:t>
      </w:r>
      <w:r>
        <w:rPr>
          <w:rFonts w:cs="Times New Roman" w:hAnsi="Times New Roman" w:eastAsia="Times New Roman" w:ascii="Times New Roman"/>
          <w:b/>
          <w:i/>
          <w:color w:val="0000FF"/>
          <w:spacing w:val="-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p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p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lies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-2"/>
          <w:w w:val="100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,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h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feat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u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re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or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other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s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u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bsyst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m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gr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u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p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i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g,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what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Us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-c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se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m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del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(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s)</w:t>
      </w:r>
      <w:r>
        <w:rPr>
          <w:rFonts w:cs="Times New Roman" w:hAnsi="Times New Roman" w:eastAsia="Times New Roman" w:ascii="Times New Roman"/>
          <w:i/>
          <w:color w:val="0000FF"/>
          <w:spacing w:val="-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it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is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associat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d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wit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h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,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d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yth</w:t>
      </w:r>
      <w:r>
        <w:rPr>
          <w:rFonts w:cs="Times New Roman" w:hAnsi="Times New Roman" w:eastAsia="Times New Roman" w:ascii="Times New Roman"/>
          <w:i/>
          <w:color w:val="0000FF"/>
          <w:spacing w:val="-2"/>
          <w:w w:val="100"/>
          <w:sz w:val="20"/>
          <w:szCs w:val="20"/>
        </w:rPr>
        <w:t>i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ng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else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h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is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ffected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r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-2"/>
          <w:w w:val="100"/>
          <w:sz w:val="20"/>
          <w:szCs w:val="20"/>
        </w:rPr>
        <w:t>i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fl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u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ced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by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h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is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d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c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ument</w:t>
      </w:r>
      <w:r>
        <w:rPr>
          <w:rFonts w:cs="Times New Roman" w:hAnsi="Times New Roman" w:eastAsia="Times New Roman" w:ascii="Times New Roman"/>
          <w:i/>
          <w:color w:val="0000FF"/>
          <w:spacing w:val="-2"/>
          <w:w w:val="100"/>
          <w:sz w:val="20"/>
          <w:szCs w:val="20"/>
        </w:rPr>
        <w:t>.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]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0"/>
          <w:szCs w:val="20"/>
        </w:rPr>
      </w:r>
    </w:p>
    <w:p>
      <w:pPr>
        <w:rPr>
          <w:sz w:val="24"/>
          <w:szCs w:val="24"/>
        </w:rPr>
        <w:jc w:val="left"/>
        <w:spacing w:before="2" w:lineRule="exact" w:line="240"/>
      </w:pPr>
      <w:r>
        <w:rPr>
          <w:sz w:val="24"/>
          <w:szCs w:val="24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ind w:left="220"/>
      </w:pP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1.3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      </w:t>
      </w:r>
      <w:r>
        <w:rPr>
          <w:rFonts w:cs="Arial" w:hAnsi="Arial" w:eastAsia="Arial" w:ascii="Arial"/>
          <w:b/>
          <w:spacing w:val="53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Defin</w:t>
      </w:r>
      <w:r>
        <w:rPr>
          <w:rFonts w:cs="Arial" w:hAnsi="Arial" w:eastAsia="Arial" w:ascii="Arial"/>
          <w:b/>
          <w:spacing w:val="-2"/>
          <w:w w:val="100"/>
          <w:sz w:val="20"/>
          <w:szCs w:val="20"/>
        </w:rPr>
        <w:t>i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tions,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Acron</w:t>
      </w:r>
      <w:r>
        <w:rPr>
          <w:rFonts w:cs="Arial" w:hAnsi="Arial" w:eastAsia="Arial" w:ascii="Arial"/>
          <w:b/>
          <w:spacing w:val="-3"/>
          <w:w w:val="100"/>
          <w:sz w:val="20"/>
          <w:szCs w:val="20"/>
        </w:rPr>
        <w:t>y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ms,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and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Abb</w:t>
      </w:r>
      <w:r>
        <w:rPr>
          <w:rFonts w:cs="Arial" w:hAnsi="Arial" w:eastAsia="Arial" w:ascii="Arial"/>
          <w:b/>
          <w:spacing w:val="-1"/>
          <w:w w:val="100"/>
          <w:sz w:val="20"/>
          <w:szCs w:val="20"/>
        </w:rPr>
        <w:t>r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e</w:t>
      </w:r>
      <w:r>
        <w:rPr>
          <w:rFonts w:cs="Arial" w:hAnsi="Arial" w:eastAsia="Arial" w:ascii="Arial"/>
          <w:b/>
          <w:spacing w:val="-2"/>
          <w:w w:val="100"/>
          <w:sz w:val="20"/>
          <w:szCs w:val="20"/>
        </w:rPr>
        <w:t>v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ia</w:t>
      </w:r>
      <w:r>
        <w:rPr>
          <w:rFonts w:cs="Arial" w:hAnsi="Arial" w:eastAsia="Arial" w:ascii="Arial"/>
          <w:b/>
          <w:spacing w:val="2"/>
          <w:w w:val="100"/>
          <w:sz w:val="20"/>
          <w:szCs w:val="20"/>
        </w:rPr>
        <w:t>t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ions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spacing w:before="68" w:lineRule="auto" w:line="250"/>
        <w:ind w:left="986" w:right="243"/>
      </w:pP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[T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h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is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su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b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section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p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rovi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d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es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-2"/>
          <w:w w:val="100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h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d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efi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iti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s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f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all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terms,</w:t>
      </w:r>
      <w:r>
        <w:rPr>
          <w:rFonts w:cs="Times New Roman" w:hAnsi="Times New Roman" w:eastAsia="Times New Roman" w:ascii="Times New Roman"/>
          <w:i/>
          <w:color w:val="0000FF"/>
          <w:spacing w:val="-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cr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nyms,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d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ab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b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revi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ti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s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req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u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ired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to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pro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p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erly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i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ter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p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ret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the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b/>
          <w:i/>
          <w:color w:val="0000FF"/>
          <w:spacing w:val="0"/>
          <w:w w:val="100"/>
          <w:sz w:val="20"/>
          <w:szCs w:val="20"/>
        </w:rPr>
        <w:t>S</w:t>
      </w:r>
      <w:r>
        <w:rPr>
          <w:rFonts w:cs="Times New Roman" w:hAnsi="Times New Roman" w:eastAsia="Times New Roman" w:ascii="Times New Roman"/>
          <w:b/>
          <w:i/>
          <w:color w:val="0000FF"/>
          <w:spacing w:val="1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b/>
          <w:i/>
          <w:color w:val="0000FF"/>
          <w:spacing w:val="0"/>
          <w:w w:val="100"/>
          <w:sz w:val="20"/>
          <w:szCs w:val="20"/>
        </w:rPr>
        <w:t>ftware</w:t>
      </w:r>
      <w:r>
        <w:rPr>
          <w:rFonts w:cs="Times New Roman" w:hAnsi="Times New Roman" w:eastAsia="Times New Roman" w:ascii="Times New Roman"/>
          <w:b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b/>
          <w:i/>
          <w:color w:val="0000FF"/>
          <w:spacing w:val="0"/>
          <w:w w:val="100"/>
          <w:sz w:val="20"/>
          <w:szCs w:val="20"/>
        </w:rPr>
        <w:t>Requirements</w:t>
      </w:r>
      <w:r>
        <w:rPr>
          <w:rFonts w:cs="Times New Roman" w:hAnsi="Times New Roman" w:eastAsia="Times New Roman" w:ascii="Times New Roman"/>
          <w:b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b/>
          <w:i/>
          <w:color w:val="0000FF"/>
          <w:spacing w:val="0"/>
          <w:w w:val="100"/>
          <w:sz w:val="20"/>
          <w:szCs w:val="20"/>
        </w:rPr>
        <w:t>Specificatio</w:t>
      </w:r>
      <w:r>
        <w:rPr>
          <w:rFonts w:cs="Times New Roman" w:hAnsi="Times New Roman" w:eastAsia="Times New Roman" w:ascii="Times New Roman"/>
          <w:b/>
          <w:i/>
          <w:color w:val="0000FF"/>
          <w:spacing w:val="-1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.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h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is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-2"/>
          <w:w w:val="100"/>
          <w:sz w:val="20"/>
          <w:szCs w:val="20"/>
        </w:rPr>
        <w:t>i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f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r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mat</w:t>
      </w:r>
      <w:r>
        <w:rPr>
          <w:rFonts w:cs="Times New Roman" w:hAnsi="Times New Roman" w:eastAsia="Times New Roman" w:ascii="Times New Roman"/>
          <w:i/>
          <w:color w:val="0000FF"/>
          <w:spacing w:val="-2"/>
          <w:w w:val="100"/>
          <w:sz w:val="20"/>
          <w:szCs w:val="20"/>
        </w:rPr>
        <w:t>i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m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y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be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p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r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ovi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d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d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by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refer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nce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-2"/>
          <w:w w:val="100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h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project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’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s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Glos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s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ry</w:t>
      </w:r>
      <w:r>
        <w:rPr>
          <w:rFonts w:cs="Times New Roman" w:hAnsi="Times New Roman" w:eastAsia="Times New Roman" w:ascii="Times New Roman"/>
          <w:i/>
          <w:color w:val="0000FF"/>
          <w:spacing w:val="-2"/>
          <w:w w:val="100"/>
          <w:sz w:val="20"/>
          <w:szCs w:val="20"/>
        </w:rPr>
        <w:t>.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]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0"/>
          <w:szCs w:val="20"/>
        </w:rPr>
      </w:r>
    </w:p>
    <w:p>
      <w:pPr>
        <w:rPr>
          <w:sz w:val="24"/>
          <w:szCs w:val="24"/>
        </w:rPr>
        <w:jc w:val="left"/>
        <w:spacing w:before="2" w:lineRule="exact" w:line="240"/>
      </w:pPr>
      <w:r>
        <w:rPr>
          <w:sz w:val="24"/>
          <w:szCs w:val="24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ind w:left="220"/>
      </w:pP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1.4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      </w:t>
      </w:r>
      <w:r>
        <w:rPr>
          <w:rFonts w:cs="Arial" w:hAnsi="Arial" w:eastAsia="Arial" w:ascii="Arial"/>
          <w:b/>
          <w:spacing w:val="53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Refere</w:t>
      </w:r>
      <w:r>
        <w:rPr>
          <w:rFonts w:cs="Arial" w:hAnsi="Arial" w:eastAsia="Arial" w:ascii="Arial"/>
          <w:b/>
          <w:spacing w:val="-1"/>
          <w:w w:val="100"/>
          <w:sz w:val="20"/>
          <w:szCs w:val="20"/>
        </w:rPr>
        <w:t>n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ces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spacing w:before="68" w:lineRule="auto" w:line="250"/>
        <w:ind w:left="986" w:right="311"/>
      </w:pP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[T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h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is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su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b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section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p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rovi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d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es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com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p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lete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list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f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all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d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c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u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me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ts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refere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ced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elsew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h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ere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in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h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color w:val="0000FF"/>
          <w:spacing w:val="-4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b/>
          <w:i/>
          <w:color w:val="0000FF"/>
          <w:spacing w:val="-1"/>
          <w:w w:val="100"/>
          <w:sz w:val="20"/>
          <w:szCs w:val="20"/>
        </w:rPr>
        <w:t>S</w:t>
      </w:r>
      <w:r>
        <w:rPr>
          <w:rFonts w:cs="Times New Roman" w:hAnsi="Times New Roman" w:eastAsia="Times New Roman" w:ascii="Times New Roman"/>
          <w:b/>
          <w:i/>
          <w:color w:val="0000FF"/>
          <w:spacing w:val="1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b/>
          <w:i/>
          <w:color w:val="0000FF"/>
          <w:spacing w:val="0"/>
          <w:w w:val="100"/>
          <w:sz w:val="20"/>
          <w:szCs w:val="20"/>
        </w:rPr>
        <w:t>ft</w:t>
      </w:r>
      <w:r>
        <w:rPr>
          <w:rFonts w:cs="Times New Roman" w:hAnsi="Times New Roman" w:eastAsia="Times New Roman" w:ascii="Times New Roman"/>
          <w:b/>
          <w:i/>
          <w:color w:val="0000FF"/>
          <w:spacing w:val="-1"/>
          <w:w w:val="100"/>
          <w:sz w:val="20"/>
          <w:szCs w:val="20"/>
        </w:rPr>
        <w:t>wa</w:t>
      </w:r>
      <w:r>
        <w:rPr>
          <w:rFonts w:cs="Times New Roman" w:hAnsi="Times New Roman" w:eastAsia="Times New Roman" w:ascii="Times New Roman"/>
          <w:b/>
          <w:i/>
          <w:color w:val="0000FF"/>
          <w:spacing w:val="0"/>
          <w:w w:val="100"/>
          <w:sz w:val="20"/>
          <w:szCs w:val="20"/>
        </w:rPr>
        <w:t>re</w:t>
      </w:r>
      <w:r>
        <w:rPr>
          <w:rFonts w:cs="Times New Roman" w:hAnsi="Times New Roman" w:eastAsia="Times New Roman" w:ascii="Times New Roman"/>
          <w:b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b/>
          <w:i/>
          <w:color w:val="0000FF"/>
          <w:spacing w:val="0"/>
          <w:w w:val="100"/>
          <w:sz w:val="20"/>
          <w:szCs w:val="20"/>
        </w:rPr>
        <w:t>Requirements</w:t>
      </w:r>
      <w:r>
        <w:rPr>
          <w:rFonts w:cs="Times New Roman" w:hAnsi="Times New Roman" w:eastAsia="Times New Roman" w:ascii="Times New Roman"/>
          <w:b/>
          <w:i/>
          <w:color w:val="0000FF"/>
          <w:spacing w:val="-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b/>
          <w:i/>
          <w:color w:val="0000FF"/>
          <w:spacing w:val="0"/>
          <w:w w:val="100"/>
          <w:sz w:val="20"/>
          <w:szCs w:val="20"/>
        </w:rPr>
        <w:t>Specifi</w:t>
      </w:r>
      <w:r>
        <w:rPr>
          <w:rFonts w:cs="Times New Roman" w:hAnsi="Times New Roman" w:eastAsia="Times New Roman" w:ascii="Times New Roman"/>
          <w:b/>
          <w:i/>
          <w:color w:val="0000FF"/>
          <w:spacing w:val="-1"/>
          <w:w w:val="100"/>
          <w:sz w:val="20"/>
          <w:szCs w:val="20"/>
        </w:rPr>
        <w:t>c</w:t>
      </w:r>
      <w:r>
        <w:rPr>
          <w:rFonts w:cs="Times New Roman" w:hAnsi="Times New Roman" w:eastAsia="Times New Roman" w:ascii="Times New Roman"/>
          <w:b/>
          <w:i/>
          <w:color w:val="0000FF"/>
          <w:spacing w:val="1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b/>
          <w:i/>
          <w:color w:val="0000FF"/>
          <w:spacing w:val="0"/>
          <w:w w:val="100"/>
          <w:sz w:val="20"/>
          <w:szCs w:val="20"/>
        </w:rPr>
        <w:t>tio</w:t>
      </w:r>
      <w:r>
        <w:rPr>
          <w:rFonts w:cs="Times New Roman" w:hAnsi="Times New Roman" w:eastAsia="Times New Roman" w:ascii="Times New Roman"/>
          <w:b/>
          <w:i/>
          <w:color w:val="0000FF"/>
          <w:spacing w:val="1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.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I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d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tify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ch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d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cume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b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y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title,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re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p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rt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u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mber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(if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p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p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lica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b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le</w:t>
      </w:r>
      <w:r>
        <w:rPr>
          <w:rFonts w:cs="Times New Roman" w:hAnsi="Times New Roman" w:eastAsia="Times New Roman" w:ascii="Times New Roman"/>
          <w:i/>
          <w:color w:val="0000FF"/>
          <w:spacing w:val="-2"/>
          <w:w w:val="100"/>
          <w:sz w:val="20"/>
          <w:szCs w:val="20"/>
        </w:rPr>
        <w:t>)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,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d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te,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d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p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u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b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lis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h</w:t>
      </w:r>
      <w:r>
        <w:rPr>
          <w:rFonts w:cs="Times New Roman" w:hAnsi="Times New Roman" w:eastAsia="Times New Roman" w:ascii="Times New Roman"/>
          <w:i/>
          <w:color w:val="0000FF"/>
          <w:spacing w:val="-2"/>
          <w:w w:val="100"/>
          <w:sz w:val="20"/>
          <w:szCs w:val="20"/>
        </w:rPr>
        <w:t>i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g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r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g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iz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tio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.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S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p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ecify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h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so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u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rces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fr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m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-2"/>
          <w:w w:val="100"/>
          <w:sz w:val="20"/>
          <w:szCs w:val="20"/>
        </w:rPr>
        <w:t>w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h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ich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h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refere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ces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can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b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b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i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d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.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h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is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i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color w:val="0000FF"/>
          <w:spacing w:val="-2"/>
          <w:w w:val="100"/>
          <w:sz w:val="20"/>
          <w:szCs w:val="20"/>
        </w:rPr>
        <w:t>f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rm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tion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may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be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p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rov</w:t>
      </w:r>
      <w:r>
        <w:rPr>
          <w:rFonts w:cs="Times New Roman" w:hAnsi="Times New Roman" w:eastAsia="Times New Roman" w:ascii="Times New Roman"/>
          <w:i/>
          <w:color w:val="0000FF"/>
          <w:spacing w:val="-2"/>
          <w:w w:val="100"/>
          <w:sz w:val="20"/>
          <w:szCs w:val="20"/>
        </w:rPr>
        <w:t>i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d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ed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by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refer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c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to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an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p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p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d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ix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or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-2"/>
          <w:w w:val="100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oth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r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d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c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u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m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nt</w:t>
      </w:r>
      <w:r>
        <w:rPr>
          <w:rFonts w:cs="Times New Roman" w:hAnsi="Times New Roman" w:eastAsia="Times New Roman" w:ascii="Times New Roman"/>
          <w:i/>
          <w:color w:val="0000FF"/>
          <w:spacing w:val="-2"/>
          <w:w w:val="100"/>
          <w:sz w:val="20"/>
          <w:szCs w:val="20"/>
        </w:rPr>
        <w:t>.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]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0"/>
          <w:szCs w:val="20"/>
        </w:rPr>
      </w:r>
    </w:p>
    <w:p>
      <w:pPr>
        <w:rPr>
          <w:sz w:val="24"/>
          <w:szCs w:val="24"/>
        </w:rPr>
        <w:jc w:val="left"/>
        <w:spacing w:before="2" w:lineRule="exact" w:line="240"/>
      </w:pPr>
      <w:r>
        <w:rPr>
          <w:sz w:val="24"/>
          <w:szCs w:val="24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ind w:left="220"/>
      </w:pP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1.5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      </w:t>
      </w:r>
      <w:r>
        <w:rPr>
          <w:rFonts w:cs="Arial" w:hAnsi="Arial" w:eastAsia="Arial" w:ascii="Arial"/>
          <w:b/>
          <w:spacing w:val="54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O</w:t>
      </w:r>
      <w:r>
        <w:rPr>
          <w:rFonts w:cs="Arial" w:hAnsi="Arial" w:eastAsia="Arial" w:ascii="Arial"/>
          <w:b/>
          <w:spacing w:val="-2"/>
          <w:w w:val="100"/>
          <w:sz w:val="20"/>
          <w:szCs w:val="20"/>
        </w:rPr>
        <w:t>v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e</w:t>
      </w:r>
      <w:r>
        <w:rPr>
          <w:rFonts w:cs="Arial" w:hAnsi="Arial" w:eastAsia="Arial" w:ascii="Arial"/>
          <w:b/>
          <w:spacing w:val="1"/>
          <w:w w:val="100"/>
          <w:sz w:val="20"/>
          <w:szCs w:val="20"/>
        </w:rPr>
        <w:t>r</w:t>
      </w:r>
      <w:r>
        <w:rPr>
          <w:rFonts w:cs="Arial" w:hAnsi="Arial" w:eastAsia="Arial" w:ascii="Arial"/>
          <w:b/>
          <w:spacing w:val="-1"/>
          <w:w w:val="100"/>
          <w:sz w:val="20"/>
          <w:szCs w:val="20"/>
        </w:rPr>
        <w:t>v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i</w:t>
      </w:r>
      <w:r>
        <w:rPr>
          <w:rFonts w:cs="Arial" w:hAnsi="Arial" w:eastAsia="Arial" w:ascii="Arial"/>
          <w:b/>
          <w:spacing w:val="-2"/>
          <w:w w:val="100"/>
          <w:sz w:val="20"/>
          <w:szCs w:val="20"/>
        </w:rPr>
        <w:t>e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w</w:t>
      </w:r>
      <w:r>
        <w:rPr>
          <w:rFonts w:cs="Arial" w:hAnsi="Arial" w:eastAsia="Arial" w:ascii="Arial"/>
          <w:spacing w:val="0"/>
          <w:w w:val="100"/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spacing w:before="68" w:lineRule="auto" w:line="250"/>
        <w:ind w:left="986" w:right="870"/>
      </w:pP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[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This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s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u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bsecti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describ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s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what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the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rest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of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-2"/>
          <w:w w:val="100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h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b/>
          <w:i/>
          <w:color w:val="0000FF"/>
          <w:spacing w:val="0"/>
          <w:w w:val="100"/>
          <w:sz w:val="20"/>
          <w:szCs w:val="20"/>
        </w:rPr>
        <w:t>Software</w:t>
      </w:r>
      <w:r>
        <w:rPr>
          <w:rFonts w:cs="Times New Roman" w:hAnsi="Times New Roman" w:eastAsia="Times New Roman" w:ascii="Times New Roman"/>
          <w:b/>
          <w:i/>
          <w:color w:val="0000FF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b/>
          <w:i/>
          <w:color w:val="0000FF"/>
          <w:spacing w:val="0"/>
          <w:w w:val="100"/>
          <w:sz w:val="20"/>
          <w:szCs w:val="20"/>
        </w:rPr>
        <w:t>Requirem</w:t>
      </w:r>
      <w:r>
        <w:rPr>
          <w:rFonts w:cs="Times New Roman" w:hAnsi="Times New Roman" w:eastAsia="Times New Roman" w:ascii="Times New Roman"/>
          <w:b/>
          <w:i/>
          <w:color w:val="0000FF"/>
          <w:spacing w:val="-1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b/>
          <w:i/>
          <w:color w:val="0000FF"/>
          <w:spacing w:val="0"/>
          <w:w w:val="100"/>
          <w:sz w:val="20"/>
          <w:szCs w:val="20"/>
        </w:rPr>
        <w:t>nts</w:t>
      </w:r>
      <w:r>
        <w:rPr>
          <w:rFonts w:cs="Times New Roman" w:hAnsi="Times New Roman" w:eastAsia="Times New Roman" w:ascii="Times New Roman"/>
          <w:b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b/>
          <w:i/>
          <w:color w:val="0000FF"/>
          <w:spacing w:val="0"/>
          <w:w w:val="100"/>
          <w:sz w:val="20"/>
          <w:szCs w:val="20"/>
        </w:rPr>
        <w:t>Specification</w:t>
      </w:r>
      <w:r>
        <w:rPr>
          <w:rFonts w:cs="Times New Roman" w:hAnsi="Times New Roman" w:eastAsia="Times New Roman" w:ascii="Times New Roman"/>
          <w:b/>
          <w:i/>
          <w:color w:val="0000FF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cont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i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s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d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expl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i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s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how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-2"/>
          <w:w w:val="100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h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do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c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u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ment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is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r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g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niz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d</w:t>
      </w:r>
      <w:r>
        <w:rPr>
          <w:rFonts w:cs="Times New Roman" w:hAnsi="Times New Roman" w:eastAsia="Times New Roman" w:ascii="Times New Roman"/>
          <w:i/>
          <w:color w:val="0000FF"/>
          <w:spacing w:val="-2"/>
          <w:w w:val="100"/>
          <w:sz w:val="20"/>
          <w:szCs w:val="20"/>
        </w:rPr>
        <w:t>.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]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0"/>
          <w:szCs w:val="20"/>
        </w:rPr>
      </w:r>
    </w:p>
    <w:p>
      <w:pPr>
        <w:rPr>
          <w:sz w:val="22"/>
          <w:szCs w:val="22"/>
        </w:rPr>
        <w:jc w:val="left"/>
        <w:spacing w:before="11" w:lineRule="exact" w:line="220"/>
      </w:pPr>
      <w:r>
        <w:rPr>
          <w:sz w:val="22"/>
          <w:szCs w:val="22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ind w:left="220"/>
      </w:pP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2.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     </w:t>
      </w:r>
      <w:r>
        <w:rPr>
          <w:rFonts w:cs="Arial" w:hAnsi="Arial" w:eastAsia="Arial" w:ascii="Arial"/>
          <w:b/>
          <w:spacing w:val="54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Overall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Description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spacing w:before="69" w:lineRule="auto" w:line="250"/>
        <w:ind w:left="986" w:right="182"/>
        <w:sectPr>
          <w:pgMar w:header="0" w:footer="972" w:top="620" w:bottom="280" w:left="1220" w:right="1240"/>
          <w:pgSz w:w="12240" w:h="15840"/>
        </w:sectPr>
      </w:pP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[T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h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is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secti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of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h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b/>
          <w:i/>
          <w:color w:val="0000FF"/>
          <w:spacing w:val="0"/>
          <w:w w:val="100"/>
          <w:sz w:val="20"/>
          <w:szCs w:val="20"/>
        </w:rPr>
        <w:t>Software</w:t>
      </w:r>
      <w:r>
        <w:rPr>
          <w:rFonts w:cs="Times New Roman" w:hAnsi="Times New Roman" w:eastAsia="Times New Roman" w:ascii="Times New Roman"/>
          <w:b/>
          <w:i/>
          <w:color w:val="0000FF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b/>
          <w:i/>
          <w:color w:val="0000FF"/>
          <w:spacing w:val="0"/>
          <w:w w:val="100"/>
          <w:sz w:val="20"/>
          <w:szCs w:val="20"/>
        </w:rPr>
        <w:t>Requirements</w:t>
      </w:r>
      <w:r>
        <w:rPr>
          <w:rFonts w:cs="Times New Roman" w:hAnsi="Times New Roman" w:eastAsia="Times New Roman" w:ascii="Times New Roman"/>
          <w:b/>
          <w:i/>
          <w:color w:val="0000FF"/>
          <w:spacing w:val="-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b/>
          <w:i/>
          <w:color w:val="0000FF"/>
          <w:spacing w:val="0"/>
          <w:w w:val="100"/>
          <w:sz w:val="20"/>
          <w:szCs w:val="20"/>
        </w:rPr>
        <w:t>Specifi</w:t>
      </w:r>
      <w:r>
        <w:rPr>
          <w:rFonts w:cs="Times New Roman" w:hAnsi="Times New Roman" w:eastAsia="Times New Roman" w:ascii="Times New Roman"/>
          <w:b/>
          <w:i/>
          <w:color w:val="0000FF"/>
          <w:spacing w:val="-1"/>
          <w:w w:val="100"/>
          <w:sz w:val="20"/>
          <w:szCs w:val="20"/>
        </w:rPr>
        <w:t>c</w:t>
      </w:r>
      <w:r>
        <w:rPr>
          <w:rFonts w:cs="Times New Roman" w:hAnsi="Times New Roman" w:eastAsia="Times New Roman" w:ascii="Times New Roman"/>
          <w:b/>
          <w:i/>
          <w:color w:val="0000FF"/>
          <w:spacing w:val="1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b/>
          <w:i/>
          <w:color w:val="0000FF"/>
          <w:spacing w:val="0"/>
          <w:w w:val="100"/>
          <w:sz w:val="20"/>
          <w:szCs w:val="20"/>
        </w:rPr>
        <w:t>tion</w:t>
      </w:r>
      <w:r>
        <w:rPr>
          <w:rFonts w:cs="Times New Roman" w:hAnsi="Times New Roman" w:eastAsia="Times New Roman" w:ascii="Times New Roman"/>
          <w:b/>
          <w:i/>
          <w:color w:val="0000FF"/>
          <w:spacing w:val="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d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escribes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-2"/>
          <w:w w:val="100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h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g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ne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r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l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f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cto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r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s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-2"/>
          <w:w w:val="100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hat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affect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h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p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rod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u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ct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d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its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req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u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ireme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ts.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h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is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section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does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st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te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s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p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ecific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re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q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u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ireme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ts.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I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stea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d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,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it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p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rovi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d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es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bac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k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g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r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u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d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-2"/>
          <w:w w:val="100"/>
          <w:sz w:val="20"/>
          <w:szCs w:val="20"/>
        </w:rPr>
        <w:t>f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r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h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ose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r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q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u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irement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s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,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w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h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i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c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h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re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defi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d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-2"/>
          <w:w w:val="100"/>
          <w:sz w:val="20"/>
          <w:szCs w:val="20"/>
        </w:rPr>
        <w:t>i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det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il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in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Secti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3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,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and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m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kes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-2"/>
          <w:w w:val="100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h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em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easier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to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u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ders</w:t>
      </w:r>
      <w:r>
        <w:rPr>
          <w:rFonts w:cs="Times New Roman" w:hAnsi="Times New Roman" w:eastAsia="Times New Roman" w:ascii="Times New Roman"/>
          <w:i/>
          <w:color w:val="0000FF"/>
          <w:spacing w:val="-2"/>
          <w:w w:val="100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d.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I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clude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su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c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h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it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ms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as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p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r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d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uct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per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s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pective,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p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r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d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uct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f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u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ncti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s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,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u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s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er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c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ha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r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act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ristics,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c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nstr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ints,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as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s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u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m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p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ti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ns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d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d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p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nd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nc</w:t>
      </w:r>
      <w:r>
        <w:rPr>
          <w:rFonts w:cs="Times New Roman" w:hAnsi="Times New Roman" w:eastAsia="Times New Roman" w:ascii="Times New Roman"/>
          <w:i/>
          <w:color w:val="0000FF"/>
          <w:spacing w:val="-2"/>
          <w:w w:val="100"/>
          <w:sz w:val="20"/>
          <w:szCs w:val="20"/>
        </w:rPr>
        <w:t>i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es,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d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r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q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u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ir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ments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s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u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bsets</w:t>
      </w:r>
      <w:r>
        <w:rPr>
          <w:rFonts w:cs="Times New Roman" w:hAnsi="Times New Roman" w:eastAsia="Times New Roman" w:ascii="Times New Roman"/>
          <w:i/>
          <w:color w:val="0000FF"/>
          <w:spacing w:val="-2"/>
          <w:w w:val="100"/>
          <w:sz w:val="20"/>
          <w:szCs w:val="20"/>
        </w:rPr>
        <w:t>.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]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0"/>
          <w:szCs w:val="20"/>
        </w:rPr>
      </w:r>
    </w:p>
    <w:p>
      <w:pPr>
        <w:rPr>
          <w:sz w:val="9"/>
          <w:szCs w:val="9"/>
        </w:rPr>
        <w:jc w:val="left"/>
        <w:spacing w:before="2" w:lineRule="exact" w:line="80"/>
      </w:pPr>
      <w:r>
        <w:rPr>
          <w:sz w:val="9"/>
          <w:szCs w:val="9"/>
        </w:rPr>
      </w:r>
    </w:p>
    <w:tbl>
      <w:tblPr>
        <w:tblW w:w="0" w:type="auto"/>
        <w:tblLook w:val="01E0"/>
        <w:jc w:val="left"/>
        <w:tblInd w:w="96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/>
      <w:tr>
        <w:trPr>
          <w:trHeight w:val="295" w:hRule="exact"/>
        </w:trPr>
        <w:tc>
          <w:tcPr>
            <w:tcW w:w="637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spacing w:before="8"/>
              <w:ind w:left="100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&lt;Project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Na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0"/>
                <w:szCs w:val="20"/>
              </w:rPr>
              <w:t>m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&gt;</w:t>
            </w:r>
          </w:p>
        </w:tc>
        <w:tc>
          <w:tcPr>
            <w:tcW w:w="317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spacing w:before="47"/>
              <w:ind w:left="201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V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rsion: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          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0"/>
                <w:szCs w:val="20"/>
              </w:rPr>
              <w:t>&lt;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1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0"/>
                <w:szCs w:val="20"/>
              </w:rPr>
              <w:t>.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0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&gt;</w:t>
            </w:r>
          </w:p>
        </w:tc>
      </w:tr>
      <w:tr>
        <w:trPr>
          <w:trHeight w:val="254" w:hRule="exact"/>
        </w:trPr>
        <w:tc>
          <w:tcPr>
            <w:tcW w:w="637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spacing w:before="8"/>
              <w:ind w:left="100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f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ware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0"/>
                <w:szCs w:val="20"/>
              </w:rPr>
              <w:t>Requi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re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0"/>
                <w:szCs w:val="20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ts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S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p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0"/>
                <w:szCs w:val="20"/>
              </w:rPr>
              <w:t>eci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fi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0"/>
                <w:szCs w:val="20"/>
              </w:rPr>
              <w:t>cati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n</w:t>
            </w:r>
          </w:p>
        </w:tc>
        <w:tc>
          <w:tcPr>
            <w:tcW w:w="317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spacing w:before="8"/>
              <w:ind w:left="199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Da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0"/>
                <w:szCs w:val="20"/>
              </w:rPr>
              <w:t>te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: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0"/>
                <w:szCs w:val="20"/>
              </w:rPr>
              <w:t>&lt;d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d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/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0"/>
                <w:szCs w:val="20"/>
              </w:rPr>
              <w:t>mmm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/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0"/>
                <w:szCs w:val="20"/>
              </w:rPr>
              <w:t>yy&gt;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</w:r>
          </w:p>
        </w:tc>
      </w:tr>
      <w:tr>
        <w:trPr>
          <w:trHeight w:val="256" w:hRule="exact"/>
        </w:trPr>
        <w:tc>
          <w:tcPr>
            <w:tcW w:w="9558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>
            <w:pPr>
              <w:rPr>
                <w:rFonts w:cs="Times New Roman" w:hAnsi="Times New Roman" w:eastAsia="Times New Roman" w:ascii="Times New Roman"/>
                <w:sz w:val="20"/>
                <w:szCs w:val="20"/>
              </w:rPr>
              <w:jc w:val="left"/>
              <w:spacing w:before="8"/>
              <w:ind w:left="100"/>
            </w:pP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&lt;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d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o</w:t>
            </w:r>
            <w:r>
              <w:rPr>
                <w:rFonts w:cs="Times New Roman" w:hAnsi="Times New Roman" w:eastAsia="Times New Roman" w:ascii="Times New Roman"/>
                <w:spacing w:val="-1"/>
                <w:w w:val="100"/>
                <w:sz w:val="20"/>
                <w:szCs w:val="20"/>
              </w:rPr>
              <w:t>c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u</w:t>
            </w:r>
            <w:r>
              <w:rPr>
                <w:rFonts w:cs="Times New Roman" w:hAnsi="Times New Roman" w:eastAsia="Times New Roman" w:ascii="Times New Roman"/>
                <w:spacing w:val="-2"/>
                <w:w w:val="100"/>
                <w:sz w:val="20"/>
                <w:szCs w:val="20"/>
              </w:rPr>
              <w:t>m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t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 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i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d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e</w:t>
            </w:r>
            <w:r>
              <w:rPr>
                <w:rFonts w:cs="Times New Roman" w:hAnsi="Times New Roman" w:eastAsia="Times New Roman" w:ascii="Times New Roman"/>
                <w:spacing w:val="1"/>
                <w:w w:val="100"/>
                <w:sz w:val="20"/>
                <w:szCs w:val="20"/>
              </w:rPr>
              <w:t>n</w:t>
            </w:r>
            <w:r>
              <w:rPr>
                <w:rFonts w:cs="Times New Roman" w:hAnsi="Times New Roman" w:eastAsia="Times New Roman" w:ascii="Times New Roman"/>
                <w:spacing w:val="0"/>
                <w:w w:val="100"/>
                <w:sz w:val="20"/>
                <w:szCs w:val="20"/>
              </w:rPr>
              <w:t>tifier&gt;</w:t>
            </w:r>
          </w:p>
        </w:tc>
      </w:tr>
    </w:tbl>
    <w:p>
      <w:pPr>
        <w:rPr>
          <w:sz w:val="20"/>
          <w:szCs w:val="20"/>
        </w:rPr>
        <w:jc w:val="left"/>
        <w:spacing w:before="6"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34"/>
        <w:ind w:left="220"/>
      </w:pP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2.1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      </w:t>
      </w:r>
      <w:r>
        <w:rPr>
          <w:rFonts w:cs="Arial" w:hAnsi="Arial" w:eastAsia="Arial" w:ascii="Arial"/>
          <w:b/>
          <w:spacing w:val="53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Us</w:t>
      </w:r>
      <w:r>
        <w:rPr>
          <w:rFonts w:cs="Arial" w:hAnsi="Arial" w:eastAsia="Arial" w:ascii="Arial"/>
          <w:b/>
          <w:spacing w:val="-1"/>
          <w:w w:val="100"/>
          <w:sz w:val="20"/>
          <w:szCs w:val="20"/>
        </w:rPr>
        <w:t>e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-Case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-1"/>
          <w:w w:val="100"/>
          <w:sz w:val="20"/>
          <w:szCs w:val="20"/>
        </w:rPr>
        <w:t>M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odel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Sur</w:t>
      </w:r>
      <w:r>
        <w:rPr>
          <w:rFonts w:cs="Arial" w:hAnsi="Arial" w:eastAsia="Arial" w:ascii="Arial"/>
          <w:b/>
          <w:spacing w:val="-2"/>
          <w:w w:val="100"/>
          <w:sz w:val="20"/>
          <w:szCs w:val="20"/>
        </w:rPr>
        <w:t>v</w:t>
      </w:r>
      <w:r>
        <w:rPr>
          <w:rFonts w:cs="Arial" w:hAnsi="Arial" w:eastAsia="Arial" w:ascii="Arial"/>
          <w:b/>
          <w:spacing w:val="3"/>
          <w:w w:val="100"/>
          <w:sz w:val="20"/>
          <w:szCs w:val="20"/>
        </w:rPr>
        <w:t>e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y</w:t>
      </w:r>
      <w:r>
        <w:rPr>
          <w:rFonts w:cs="Arial" w:hAnsi="Arial" w:eastAsia="Arial" w:ascii="Arial"/>
          <w:spacing w:val="0"/>
          <w:w w:val="100"/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spacing w:before="68" w:lineRule="auto" w:line="250"/>
        <w:ind w:left="986" w:right="387" w:firstLine="50"/>
      </w:pP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[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If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usi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g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us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-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c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se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m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deli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g,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h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is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secti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c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tains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overview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of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h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us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-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c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se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m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del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or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-2"/>
          <w:w w:val="100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h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s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u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bset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of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-2"/>
          <w:w w:val="100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h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u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se-c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se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mo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d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el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h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is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ap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p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lica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b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le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f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r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h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is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subsystem</w:t>
      </w:r>
      <w:r>
        <w:rPr>
          <w:rFonts w:cs="Times New Roman" w:hAnsi="Times New Roman" w:eastAsia="Times New Roman" w:ascii="Times New Roman"/>
          <w:i/>
          <w:color w:val="0000FF"/>
          <w:spacing w:val="-3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r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fe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ture.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h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is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-2"/>
          <w:w w:val="100"/>
          <w:sz w:val="20"/>
          <w:szCs w:val="20"/>
        </w:rPr>
        <w:t>i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cludes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list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f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names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and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b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rief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descripti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ns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of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all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u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se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c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ses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d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ac</w:t>
      </w:r>
      <w:r>
        <w:rPr>
          <w:rFonts w:cs="Times New Roman" w:hAnsi="Times New Roman" w:eastAsia="Times New Roman" w:ascii="Times New Roman"/>
          <w:i/>
          <w:color w:val="0000FF"/>
          <w:spacing w:val="-2"/>
          <w:w w:val="100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rs,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color w:val="0000FF"/>
          <w:spacing w:val="-2"/>
          <w:w w:val="100"/>
          <w:sz w:val="20"/>
          <w:szCs w:val="20"/>
        </w:rPr>
        <w:t>l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g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with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pplic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b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le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d</w:t>
      </w:r>
      <w:r>
        <w:rPr>
          <w:rFonts w:cs="Times New Roman" w:hAnsi="Times New Roman" w:eastAsia="Times New Roman" w:ascii="Times New Roman"/>
          <w:i/>
          <w:color w:val="0000FF"/>
          <w:spacing w:val="-2"/>
          <w:w w:val="100"/>
          <w:sz w:val="20"/>
          <w:szCs w:val="20"/>
        </w:rPr>
        <w:t>i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g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r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ms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d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rel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ti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s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hi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p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s.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Refer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to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-2"/>
          <w:w w:val="100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h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b/>
          <w:i/>
          <w:color w:val="0000FF"/>
          <w:spacing w:val="0"/>
          <w:w w:val="100"/>
          <w:sz w:val="20"/>
          <w:szCs w:val="20"/>
        </w:rPr>
        <w:t>Use-</w:t>
      </w:r>
      <w:r>
        <w:rPr>
          <w:rFonts w:cs="Times New Roman" w:hAnsi="Times New Roman" w:eastAsia="Times New Roman" w:ascii="Times New Roman"/>
          <w:b/>
          <w:i/>
          <w:color w:val="0000FF"/>
          <w:spacing w:val="-2"/>
          <w:w w:val="100"/>
          <w:sz w:val="20"/>
          <w:szCs w:val="20"/>
        </w:rPr>
        <w:t>C</w:t>
      </w:r>
      <w:r>
        <w:rPr>
          <w:rFonts w:cs="Times New Roman" w:hAnsi="Times New Roman" w:eastAsia="Times New Roman" w:ascii="Times New Roman"/>
          <w:b/>
          <w:i/>
          <w:color w:val="0000FF"/>
          <w:spacing w:val="1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b/>
          <w:i/>
          <w:color w:val="0000FF"/>
          <w:spacing w:val="0"/>
          <w:w w:val="100"/>
          <w:sz w:val="20"/>
          <w:szCs w:val="20"/>
        </w:rPr>
        <w:t>se-</w:t>
      </w:r>
      <w:r>
        <w:rPr>
          <w:rFonts w:cs="Times New Roman" w:hAnsi="Times New Roman" w:eastAsia="Times New Roman" w:ascii="Times New Roman"/>
          <w:b/>
          <w:i/>
          <w:color w:val="0000FF"/>
          <w:spacing w:val="-2"/>
          <w:w w:val="100"/>
          <w:sz w:val="20"/>
          <w:szCs w:val="20"/>
        </w:rPr>
        <w:t>M</w:t>
      </w:r>
      <w:r>
        <w:rPr>
          <w:rFonts w:cs="Times New Roman" w:hAnsi="Times New Roman" w:eastAsia="Times New Roman" w:ascii="Times New Roman"/>
          <w:b/>
          <w:i/>
          <w:color w:val="0000FF"/>
          <w:spacing w:val="0"/>
          <w:w w:val="100"/>
          <w:sz w:val="20"/>
          <w:szCs w:val="20"/>
        </w:rPr>
        <w:t>odel</w:t>
      </w:r>
      <w:r>
        <w:rPr>
          <w:rFonts w:cs="Times New Roman" w:hAnsi="Times New Roman" w:eastAsia="Times New Roman" w:ascii="Times New Roman"/>
          <w:b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b/>
          <w:i/>
          <w:color w:val="0000FF"/>
          <w:spacing w:val="0"/>
          <w:w w:val="100"/>
          <w:sz w:val="20"/>
          <w:szCs w:val="20"/>
        </w:rPr>
        <w:t>Survey</w:t>
      </w:r>
      <w:r>
        <w:rPr>
          <w:rFonts w:cs="Times New Roman" w:hAnsi="Times New Roman" w:eastAsia="Times New Roman" w:ascii="Times New Roman"/>
          <w:b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b/>
          <w:i/>
          <w:color w:val="0000FF"/>
          <w:spacing w:val="0"/>
          <w:w w:val="100"/>
          <w:sz w:val="20"/>
          <w:szCs w:val="20"/>
        </w:rPr>
        <w:t>R</w:t>
      </w:r>
      <w:r>
        <w:rPr>
          <w:rFonts w:cs="Times New Roman" w:hAnsi="Times New Roman" w:eastAsia="Times New Roman" w:ascii="Times New Roman"/>
          <w:b/>
          <w:i/>
          <w:color w:val="0000FF"/>
          <w:spacing w:val="-1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b/>
          <w:i/>
          <w:color w:val="0000FF"/>
          <w:spacing w:val="0"/>
          <w:w w:val="100"/>
          <w:sz w:val="20"/>
          <w:szCs w:val="20"/>
        </w:rPr>
        <w:t>port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,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-2"/>
          <w:w w:val="100"/>
          <w:sz w:val="20"/>
          <w:szCs w:val="20"/>
        </w:rPr>
        <w:t>w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h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ich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m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y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be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us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d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as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enclo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s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ure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at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h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is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p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i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i/>
          <w:color w:val="0000FF"/>
          <w:spacing w:val="-2"/>
          <w:w w:val="100"/>
          <w:sz w:val="20"/>
          <w:szCs w:val="20"/>
        </w:rPr>
        <w:t>.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]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0"/>
          <w:szCs w:val="20"/>
        </w:rPr>
      </w:r>
    </w:p>
    <w:p>
      <w:pPr>
        <w:rPr>
          <w:sz w:val="24"/>
          <w:szCs w:val="24"/>
        </w:rPr>
        <w:jc w:val="left"/>
        <w:spacing w:before="2" w:lineRule="exact" w:line="240"/>
      </w:pPr>
      <w:r>
        <w:rPr>
          <w:sz w:val="24"/>
          <w:szCs w:val="24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ind w:left="220"/>
      </w:pP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2.2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      </w:t>
      </w:r>
      <w:r>
        <w:rPr>
          <w:rFonts w:cs="Arial" w:hAnsi="Arial" w:eastAsia="Arial" w:ascii="Arial"/>
          <w:b/>
          <w:spacing w:val="53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Assum</w:t>
      </w:r>
      <w:r>
        <w:rPr>
          <w:rFonts w:cs="Arial" w:hAnsi="Arial" w:eastAsia="Arial" w:ascii="Arial"/>
          <w:b/>
          <w:spacing w:val="-1"/>
          <w:w w:val="100"/>
          <w:sz w:val="20"/>
          <w:szCs w:val="20"/>
        </w:rPr>
        <w:t>p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tio</w:t>
      </w:r>
      <w:r>
        <w:rPr>
          <w:rFonts w:cs="Arial" w:hAnsi="Arial" w:eastAsia="Arial" w:ascii="Arial"/>
          <w:b/>
          <w:spacing w:val="-1"/>
          <w:w w:val="100"/>
          <w:sz w:val="20"/>
          <w:szCs w:val="20"/>
        </w:rPr>
        <w:t>n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s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and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D</w:t>
      </w:r>
      <w:r>
        <w:rPr>
          <w:rFonts w:cs="Arial" w:hAnsi="Arial" w:eastAsia="Arial" w:ascii="Arial"/>
          <w:b/>
          <w:spacing w:val="-1"/>
          <w:w w:val="100"/>
          <w:sz w:val="20"/>
          <w:szCs w:val="20"/>
        </w:rPr>
        <w:t>e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pe</w:t>
      </w:r>
      <w:r>
        <w:rPr>
          <w:rFonts w:cs="Arial" w:hAnsi="Arial" w:eastAsia="Arial" w:ascii="Arial"/>
          <w:b/>
          <w:spacing w:val="-1"/>
          <w:w w:val="100"/>
          <w:sz w:val="20"/>
          <w:szCs w:val="20"/>
        </w:rPr>
        <w:t>n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dencies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spacing w:before="68" w:lineRule="auto" w:line="250"/>
        <w:ind w:left="986" w:right="243"/>
      </w:pP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[T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h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is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secti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descri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b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es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y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key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tec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h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ic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l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feasi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b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ility,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s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u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bsystem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r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c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mpone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v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ila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b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ility,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r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i/>
          <w:color w:val="0000FF"/>
          <w:spacing w:val="-2"/>
          <w:w w:val="100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h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er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p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r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ject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rel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ted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ssumpti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s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on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w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h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ich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h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via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b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ility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f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h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s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ftw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re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d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scri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b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ed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b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y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h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is</w:t>
      </w:r>
      <w:r>
        <w:rPr>
          <w:rFonts w:cs="Times New Roman" w:hAnsi="Times New Roman" w:eastAsia="Times New Roman" w:ascii="Times New Roman"/>
          <w:i/>
          <w:color w:val="0000FF"/>
          <w:spacing w:val="-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b/>
          <w:i/>
          <w:color w:val="0000FF"/>
          <w:spacing w:val="0"/>
          <w:w w:val="100"/>
          <w:sz w:val="20"/>
          <w:szCs w:val="20"/>
        </w:rPr>
        <w:t>Soft</w:t>
      </w:r>
      <w:r>
        <w:rPr>
          <w:rFonts w:cs="Times New Roman" w:hAnsi="Times New Roman" w:eastAsia="Times New Roman" w:ascii="Times New Roman"/>
          <w:b/>
          <w:i/>
          <w:color w:val="0000FF"/>
          <w:spacing w:val="-2"/>
          <w:w w:val="100"/>
          <w:sz w:val="20"/>
          <w:szCs w:val="20"/>
        </w:rPr>
        <w:t>w</w:t>
      </w:r>
      <w:r>
        <w:rPr>
          <w:rFonts w:cs="Times New Roman" w:hAnsi="Times New Roman" w:eastAsia="Times New Roman" w:ascii="Times New Roman"/>
          <w:b/>
          <w:i/>
          <w:color w:val="0000FF"/>
          <w:spacing w:val="1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b/>
          <w:i/>
          <w:color w:val="0000FF"/>
          <w:spacing w:val="0"/>
          <w:w w:val="100"/>
          <w:sz w:val="20"/>
          <w:szCs w:val="20"/>
        </w:rPr>
        <w:t>re</w:t>
      </w:r>
      <w:r>
        <w:rPr>
          <w:rFonts w:cs="Times New Roman" w:hAnsi="Times New Roman" w:eastAsia="Times New Roman" w:ascii="Times New Roman"/>
          <w:b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b/>
          <w:i/>
          <w:color w:val="0000FF"/>
          <w:spacing w:val="0"/>
          <w:w w:val="100"/>
          <w:sz w:val="20"/>
          <w:szCs w:val="20"/>
        </w:rPr>
        <w:t>R</w:t>
      </w:r>
      <w:r>
        <w:rPr>
          <w:rFonts w:cs="Times New Roman" w:hAnsi="Times New Roman" w:eastAsia="Times New Roman" w:ascii="Times New Roman"/>
          <w:b/>
          <w:i/>
          <w:color w:val="0000FF"/>
          <w:spacing w:val="-1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b/>
          <w:i/>
          <w:color w:val="0000FF"/>
          <w:spacing w:val="0"/>
          <w:w w:val="100"/>
          <w:sz w:val="20"/>
          <w:szCs w:val="20"/>
        </w:rPr>
        <w:t>quirements</w:t>
      </w:r>
      <w:r>
        <w:rPr>
          <w:rFonts w:cs="Times New Roman" w:hAnsi="Times New Roman" w:eastAsia="Times New Roman" w:ascii="Times New Roman"/>
          <w:b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b/>
          <w:i/>
          <w:color w:val="0000FF"/>
          <w:spacing w:val="0"/>
          <w:w w:val="100"/>
          <w:sz w:val="20"/>
          <w:szCs w:val="20"/>
        </w:rPr>
        <w:t>Specifi</w:t>
      </w:r>
      <w:r>
        <w:rPr>
          <w:rFonts w:cs="Times New Roman" w:hAnsi="Times New Roman" w:eastAsia="Times New Roman" w:ascii="Times New Roman"/>
          <w:b/>
          <w:i/>
          <w:color w:val="0000FF"/>
          <w:spacing w:val="-1"/>
          <w:w w:val="100"/>
          <w:sz w:val="20"/>
          <w:szCs w:val="20"/>
        </w:rPr>
        <w:t>c</w:t>
      </w:r>
      <w:r>
        <w:rPr>
          <w:rFonts w:cs="Times New Roman" w:hAnsi="Times New Roman" w:eastAsia="Times New Roman" w:ascii="Times New Roman"/>
          <w:b/>
          <w:i/>
          <w:color w:val="0000FF"/>
          <w:spacing w:val="1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b/>
          <w:i/>
          <w:color w:val="0000FF"/>
          <w:spacing w:val="0"/>
          <w:w w:val="100"/>
          <w:sz w:val="20"/>
          <w:szCs w:val="20"/>
        </w:rPr>
        <w:t>tion</w:t>
      </w:r>
      <w:r>
        <w:rPr>
          <w:rFonts w:cs="Times New Roman" w:hAnsi="Times New Roman" w:eastAsia="Times New Roman" w:ascii="Times New Roman"/>
          <w:b/>
          <w:i/>
          <w:color w:val="0000FF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ma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y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b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b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as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d</w:t>
      </w:r>
      <w:r>
        <w:rPr>
          <w:rFonts w:cs="Times New Roman" w:hAnsi="Times New Roman" w:eastAsia="Times New Roman" w:ascii="Times New Roman"/>
          <w:i/>
          <w:color w:val="0000FF"/>
          <w:spacing w:val="-2"/>
          <w:w w:val="100"/>
          <w:sz w:val="20"/>
          <w:szCs w:val="20"/>
        </w:rPr>
        <w:t>.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]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0"/>
          <w:szCs w:val="20"/>
        </w:rPr>
      </w:r>
    </w:p>
    <w:p>
      <w:pPr>
        <w:rPr>
          <w:sz w:val="22"/>
          <w:szCs w:val="22"/>
        </w:rPr>
        <w:jc w:val="left"/>
        <w:spacing w:before="11" w:lineRule="exact" w:line="220"/>
      </w:pPr>
      <w:r>
        <w:rPr>
          <w:sz w:val="22"/>
          <w:szCs w:val="22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ind w:left="220"/>
      </w:pP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3.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     </w:t>
      </w:r>
      <w:r>
        <w:rPr>
          <w:rFonts w:cs="Arial" w:hAnsi="Arial" w:eastAsia="Arial" w:ascii="Arial"/>
          <w:b/>
          <w:spacing w:val="54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Specific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Requirements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both"/>
        <w:spacing w:before="69" w:lineRule="auto" w:line="250"/>
        <w:ind w:left="986" w:right="187"/>
      </w:pP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[T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h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is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secti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of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h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b/>
          <w:i/>
          <w:color w:val="0000FF"/>
          <w:spacing w:val="0"/>
          <w:w w:val="100"/>
          <w:sz w:val="20"/>
          <w:szCs w:val="20"/>
        </w:rPr>
        <w:t>Software</w:t>
      </w:r>
      <w:r>
        <w:rPr>
          <w:rFonts w:cs="Times New Roman" w:hAnsi="Times New Roman" w:eastAsia="Times New Roman" w:ascii="Times New Roman"/>
          <w:b/>
          <w:i/>
          <w:color w:val="0000FF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b/>
          <w:i/>
          <w:color w:val="0000FF"/>
          <w:spacing w:val="0"/>
          <w:w w:val="100"/>
          <w:sz w:val="20"/>
          <w:szCs w:val="20"/>
        </w:rPr>
        <w:t>Requirements</w:t>
      </w:r>
      <w:r>
        <w:rPr>
          <w:rFonts w:cs="Times New Roman" w:hAnsi="Times New Roman" w:eastAsia="Times New Roman" w:ascii="Times New Roman"/>
          <w:b/>
          <w:i/>
          <w:color w:val="0000FF"/>
          <w:spacing w:val="-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b/>
          <w:i/>
          <w:color w:val="0000FF"/>
          <w:spacing w:val="0"/>
          <w:w w:val="100"/>
          <w:sz w:val="20"/>
          <w:szCs w:val="20"/>
        </w:rPr>
        <w:t>Specifi</w:t>
      </w:r>
      <w:r>
        <w:rPr>
          <w:rFonts w:cs="Times New Roman" w:hAnsi="Times New Roman" w:eastAsia="Times New Roman" w:ascii="Times New Roman"/>
          <w:b/>
          <w:i/>
          <w:color w:val="0000FF"/>
          <w:spacing w:val="-1"/>
          <w:w w:val="100"/>
          <w:sz w:val="20"/>
          <w:szCs w:val="20"/>
        </w:rPr>
        <w:t>c</w:t>
      </w:r>
      <w:r>
        <w:rPr>
          <w:rFonts w:cs="Times New Roman" w:hAnsi="Times New Roman" w:eastAsia="Times New Roman" w:ascii="Times New Roman"/>
          <w:b/>
          <w:i/>
          <w:color w:val="0000FF"/>
          <w:spacing w:val="1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b/>
          <w:i/>
          <w:color w:val="0000FF"/>
          <w:spacing w:val="0"/>
          <w:w w:val="100"/>
          <w:sz w:val="20"/>
          <w:szCs w:val="20"/>
        </w:rPr>
        <w:t>tion</w:t>
      </w:r>
      <w:r>
        <w:rPr>
          <w:rFonts w:cs="Times New Roman" w:hAnsi="Times New Roman" w:eastAsia="Times New Roman" w:ascii="Times New Roman"/>
          <w:b/>
          <w:i/>
          <w:color w:val="0000FF"/>
          <w:spacing w:val="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c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on</w:t>
      </w:r>
      <w:r>
        <w:rPr>
          <w:rFonts w:cs="Times New Roman" w:hAnsi="Times New Roman" w:eastAsia="Times New Roman" w:ascii="Times New Roman"/>
          <w:i/>
          <w:color w:val="0000FF"/>
          <w:spacing w:val="-2"/>
          <w:w w:val="100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ains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all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s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ftware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r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quirements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to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level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of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d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et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il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s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u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fficie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to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ena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b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le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d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esi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g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rs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to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d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sign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system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-2"/>
          <w:w w:val="100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s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color w:val="0000FF"/>
          <w:spacing w:val="-2"/>
          <w:w w:val="100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isfy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h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se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req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u</w:t>
      </w:r>
      <w:r>
        <w:rPr>
          <w:rFonts w:cs="Times New Roman" w:hAnsi="Times New Roman" w:eastAsia="Times New Roman" w:ascii="Times New Roman"/>
          <w:i/>
          <w:color w:val="0000FF"/>
          <w:spacing w:val="-2"/>
          <w:w w:val="100"/>
          <w:sz w:val="20"/>
          <w:szCs w:val="20"/>
        </w:rPr>
        <w:t>i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reme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ts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and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testers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to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test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that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h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system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s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tisfies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h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se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req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u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ireme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ts.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When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u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sing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u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se</w:t>
      </w:r>
      <w:r>
        <w:rPr>
          <w:rFonts w:cs="Times New Roman" w:hAnsi="Times New Roman" w:eastAsia="Times New Roman" w:ascii="Times New Roman"/>
          <w:i/>
          <w:color w:val="0000FF"/>
          <w:spacing w:val="2"/>
          <w:w w:val="100"/>
          <w:sz w:val="20"/>
          <w:szCs w:val="20"/>
        </w:rPr>
        <w:t>-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c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se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m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deli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g,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h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ese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r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q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u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irem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ts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are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c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ap</w:t>
      </w:r>
      <w:r>
        <w:rPr>
          <w:rFonts w:cs="Times New Roman" w:hAnsi="Times New Roman" w:eastAsia="Times New Roman" w:ascii="Times New Roman"/>
          <w:i/>
          <w:color w:val="0000FF"/>
          <w:spacing w:val="-2"/>
          <w:w w:val="100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ur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d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in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h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use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c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ses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d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h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p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p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lica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b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le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s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u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p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p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leme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color w:val="0000FF"/>
          <w:spacing w:val="-2"/>
          <w:w w:val="100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ry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s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p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ecific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ti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s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.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If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u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s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e-c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se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m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d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eling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is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used,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h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u</w:t>
      </w:r>
      <w:r>
        <w:rPr>
          <w:rFonts w:cs="Times New Roman" w:hAnsi="Times New Roman" w:eastAsia="Times New Roman" w:ascii="Times New Roman"/>
          <w:i/>
          <w:color w:val="0000FF"/>
          <w:spacing w:val="-2"/>
          <w:w w:val="100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li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f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r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s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u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p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p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leme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color w:val="0000FF"/>
          <w:spacing w:val="-2"/>
          <w:w w:val="100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ry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s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p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ecific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ti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s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m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y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b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i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serted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d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irectly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i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to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-2"/>
          <w:w w:val="100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h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is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section</w:t>
      </w:r>
      <w:r>
        <w:rPr>
          <w:rFonts w:cs="Times New Roman" w:hAnsi="Times New Roman" w:eastAsia="Times New Roman" w:ascii="Times New Roman"/>
          <w:i/>
          <w:color w:val="0000FF"/>
          <w:spacing w:val="-2"/>
          <w:w w:val="100"/>
          <w:sz w:val="20"/>
          <w:szCs w:val="20"/>
        </w:rPr>
        <w:t>.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]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0"/>
          <w:szCs w:val="20"/>
        </w:rPr>
      </w:r>
    </w:p>
    <w:p>
      <w:pPr>
        <w:rPr>
          <w:sz w:val="24"/>
          <w:szCs w:val="24"/>
        </w:rPr>
        <w:jc w:val="left"/>
        <w:spacing w:before="2" w:lineRule="exact" w:line="240"/>
      </w:pPr>
      <w:r>
        <w:rPr>
          <w:sz w:val="24"/>
          <w:szCs w:val="24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ind w:left="220"/>
      </w:pP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3.1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      </w:t>
      </w:r>
      <w:r>
        <w:rPr>
          <w:rFonts w:cs="Arial" w:hAnsi="Arial" w:eastAsia="Arial" w:ascii="Arial"/>
          <w:b/>
          <w:spacing w:val="54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Us</w:t>
      </w:r>
      <w:r>
        <w:rPr>
          <w:rFonts w:cs="Arial" w:hAnsi="Arial" w:eastAsia="Arial" w:ascii="Arial"/>
          <w:b/>
          <w:spacing w:val="-1"/>
          <w:w w:val="100"/>
          <w:sz w:val="20"/>
          <w:szCs w:val="20"/>
        </w:rPr>
        <w:t>e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-Case</w:t>
      </w:r>
      <w:r>
        <w:rPr>
          <w:rFonts w:cs="Arial" w:hAnsi="Arial" w:eastAsia="Arial" w:ascii="Arial"/>
          <w:b/>
          <w:spacing w:val="-1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R</w:t>
      </w:r>
      <w:r>
        <w:rPr>
          <w:rFonts w:cs="Arial" w:hAnsi="Arial" w:eastAsia="Arial" w:ascii="Arial"/>
          <w:b/>
          <w:spacing w:val="-1"/>
          <w:w w:val="100"/>
          <w:sz w:val="20"/>
          <w:szCs w:val="20"/>
        </w:rPr>
        <w:t>e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ports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spacing w:before="68" w:lineRule="auto" w:line="250"/>
        <w:ind w:left="986" w:right="225"/>
      </w:pP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[In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u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se-c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se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m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d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elin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g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,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h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u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s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c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ses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ften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defi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h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m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color w:val="0000FF"/>
          <w:spacing w:val="-2"/>
          <w:w w:val="100"/>
          <w:sz w:val="20"/>
          <w:szCs w:val="20"/>
        </w:rPr>
        <w:t>j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rity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f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h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-2"/>
          <w:w w:val="100"/>
          <w:sz w:val="20"/>
          <w:szCs w:val="20"/>
        </w:rPr>
        <w:t>f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u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ct</w:t>
      </w:r>
      <w:r>
        <w:rPr>
          <w:rFonts w:cs="Times New Roman" w:hAnsi="Times New Roman" w:eastAsia="Times New Roman" w:ascii="Times New Roman"/>
          <w:i/>
          <w:color w:val="0000FF"/>
          <w:spacing w:val="-2"/>
          <w:w w:val="100"/>
          <w:sz w:val="20"/>
          <w:szCs w:val="20"/>
        </w:rPr>
        <w:t>i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l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req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u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ireme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ts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f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h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system,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al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g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with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s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m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-f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u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ncti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l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r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quir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men</w:t>
      </w:r>
      <w:r>
        <w:rPr>
          <w:rFonts w:cs="Times New Roman" w:hAnsi="Times New Roman" w:eastAsia="Times New Roman" w:ascii="Times New Roman"/>
          <w:i/>
          <w:color w:val="0000FF"/>
          <w:spacing w:val="-2"/>
          <w:w w:val="100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s.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F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r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c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h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use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case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in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-2"/>
          <w:w w:val="100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h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b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ove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use-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c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se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m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odel,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r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s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u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b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set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thereof,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refer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-2"/>
          <w:w w:val="100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,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or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enc</w:t>
      </w:r>
      <w:r>
        <w:rPr>
          <w:rFonts w:cs="Times New Roman" w:hAnsi="Times New Roman" w:eastAsia="Times New Roman" w:ascii="Times New Roman"/>
          <w:i/>
          <w:color w:val="0000FF"/>
          <w:spacing w:val="-2"/>
          <w:w w:val="100"/>
          <w:sz w:val="20"/>
          <w:szCs w:val="20"/>
        </w:rPr>
        <w:t>l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ose,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-2"/>
          <w:w w:val="100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h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use-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c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se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r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port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in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-2"/>
          <w:w w:val="100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h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is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se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c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tion.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Make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su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r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that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c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h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r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quirem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is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cl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rly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labele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d</w:t>
      </w:r>
      <w:r>
        <w:rPr>
          <w:rFonts w:cs="Times New Roman" w:hAnsi="Times New Roman" w:eastAsia="Times New Roman" w:ascii="Times New Roman"/>
          <w:i/>
          <w:color w:val="0000FF"/>
          <w:spacing w:val="-2"/>
          <w:w w:val="100"/>
          <w:sz w:val="20"/>
          <w:szCs w:val="20"/>
        </w:rPr>
        <w:t>.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]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0"/>
          <w:szCs w:val="20"/>
        </w:rPr>
      </w:r>
    </w:p>
    <w:p>
      <w:pPr>
        <w:rPr>
          <w:sz w:val="24"/>
          <w:szCs w:val="24"/>
        </w:rPr>
        <w:jc w:val="left"/>
        <w:spacing w:before="2" w:lineRule="exact" w:line="240"/>
      </w:pPr>
      <w:r>
        <w:rPr>
          <w:sz w:val="24"/>
          <w:szCs w:val="24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ind w:left="220"/>
      </w:pP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3.2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      </w:t>
      </w:r>
      <w:r>
        <w:rPr>
          <w:rFonts w:cs="Arial" w:hAnsi="Arial" w:eastAsia="Arial" w:ascii="Arial"/>
          <w:b/>
          <w:spacing w:val="53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Supplementa</w:t>
      </w:r>
      <w:r>
        <w:rPr>
          <w:rFonts w:cs="Arial" w:hAnsi="Arial" w:eastAsia="Arial" w:ascii="Arial"/>
          <w:b/>
          <w:spacing w:val="1"/>
          <w:w w:val="100"/>
          <w:sz w:val="20"/>
          <w:szCs w:val="20"/>
        </w:rPr>
        <w:t>r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y</w:t>
      </w:r>
      <w:r>
        <w:rPr>
          <w:rFonts w:cs="Arial" w:hAnsi="Arial" w:eastAsia="Arial" w:ascii="Arial"/>
          <w:b/>
          <w:spacing w:val="-2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Requir</w:t>
      </w:r>
      <w:r>
        <w:rPr>
          <w:rFonts w:cs="Arial" w:hAnsi="Arial" w:eastAsia="Arial" w:ascii="Arial"/>
          <w:b/>
          <w:spacing w:val="-1"/>
          <w:w w:val="100"/>
          <w:sz w:val="20"/>
          <w:szCs w:val="20"/>
        </w:rPr>
        <w:t>e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ments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spacing w:before="68" w:lineRule="auto" w:line="250"/>
        <w:ind w:left="986" w:right="299"/>
      </w:pP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[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S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u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p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p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leme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ry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S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p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ecific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ti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ns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ca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p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u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re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re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q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u</w:t>
      </w:r>
      <w:r>
        <w:rPr>
          <w:rFonts w:cs="Times New Roman" w:hAnsi="Times New Roman" w:eastAsia="Times New Roman" w:ascii="Times New Roman"/>
          <w:i/>
          <w:color w:val="0000FF"/>
          <w:spacing w:val="-2"/>
          <w:w w:val="100"/>
          <w:sz w:val="20"/>
          <w:szCs w:val="20"/>
        </w:rPr>
        <w:t>i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reme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ts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th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are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i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clu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d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ed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in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h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u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se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c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ses.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h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s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p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ecific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req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u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ireme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ts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-2"/>
          <w:w w:val="100"/>
          <w:sz w:val="20"/>
          <w:szCs w:val="20"/>
        </w:rPr>
        <w:t>f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r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m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h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Su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p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p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leme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color w:val="0000FF"/>
          <w:spacing w:val="-2"/>
          <w:w w:val="100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ry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S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p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ecific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ti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s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,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w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h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ic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h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re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ap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p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lic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b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le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h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i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s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su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b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s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ys</w:t>
      </w:r>
      <w:r>
        <w:rPr>
          <w:rFonts w:cs="Times New Roman" w:hAnsi="Times New Roman" w:eastAsia="Times New Roman" w:ascii="Times New Roman"/>
          <w:i/>
          <w:color w:val="0000FF"/>
          <w:spacing w:val="-2"/>
          <w:w w:val="100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em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r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fe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u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r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e,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shou</w:t>
      </w:r>
      <w:r>
        <w:rPr>
          <w:rFonts w:cs="Times New Roman" w:hAnsi="Times New Roman" w:eastAsia="Times New Roman" w:ascii="Times New Roman"/>
          <w:i/>
          <w:color w:val="0000FF"/>
          <w:spacing w:val="-2"/>
          <w:w w:val="100"/>
          <w:sz w:val="20"/>
          <w:szCs w:val="20"/>
        </w:rPr>
        <w:t>l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d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be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inc</w:t>
      </w:r>
      <w:r>
        <w:rPr>
          <w:rFonts w:cs="Times New Roman" w:hAnsi="Times New Roman" w:eastAsia="Times New Roman" w:ascii="Times New Roman"/>
          <w:i/>
          <w:color w:val="0000FF"/>
          <w:spacing w:val="-2"/>
          <w:w w:val="100"/>
          <w:sz w:val="20"/>
          <w:szCs w:val="20"/>
        </w:rPr>
        <w:t>l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uded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h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re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and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r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efined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to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the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cessary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level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of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detail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to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d</w:t>
      </w:r>
      <w:r>
        <w:rPr>
          <w:rFonts w:cs="Times New Roman" w:hAnsi="Times New Roman" w:eastAsia="Times New Roman" w:ascii="Times New Roman"/>
          <w:i/>
          <w:color w:val="0000FF"/>
          <w:spacing w:val="-3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s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c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ribe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this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subs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y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stem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or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fea</w:t>
      </w:r>
      <w:r>
        <w:rPr>
          <w:rFonts w:cs="Times New Roman" w:hAnsi="Times New Roman" w:eastAsia="Times New Roman" w:ascii="Times New Roman"/>
          <w:i/>
          <w:color w:val="0000FF"/>
          <w:spacing w:val="-2"/>
          <w:w w:val="100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ur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.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h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ese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m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y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b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c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p</w:t>
      </w:r>
      <w:r>
        <w:rPr>
          <w:rFonts w:cs="Times New Roman" w:hAnsi="Times New Roman" w:eastAsia="Times New Roman" w:ascii="Times New Roman"/>
          <w:i/>
          <w:color w:val="0000FF"/>
          <w:spacing w:val="-2"/>
          <w:w w:val="100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u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red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d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irectly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in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h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is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d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c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u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me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or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referred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to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as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se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p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r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te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S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up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p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leme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ry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S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p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ecific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ti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s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,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w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h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ich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m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y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be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us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d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as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an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enc</w:t>
      </w:r>
      <w:r>
        <w:rPr>
          <w:rFonts w:cs="Times New Roman" w:hAnsi="Times New Roman" w:eastAsia="Times New Roman" w:ascii="Times New Roman"/>
          <w:i/>
          <w:color w:val="0000FF"/>
          <w:spacing w:val="-2"/>
          <w:w w:val="100"/>
          <w:sz w:val="20"/>
          <w:szCs w:val="20"/>
        </w:rPr>
        <w:t>l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os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u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re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at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h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is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p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i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t.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M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ke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sure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h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ch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req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u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ireme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is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cle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rly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la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b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eled</w:t>
      </w:r>
      <w:r>
        <w:rPr>
          <w:rFonts w:cs="Times New Roman" w:hAnsi="Times New Roman" w:eastAsia="Times New Roman" w:ascii="Times New Roman"/>
          <w:i/>
          <w:color w:val="0000FF"/>
          <w:spacing w:val="-2"/>
          <w:w w:val="100"/>
          <w:sz w:val="20"/>
          <w:szCs w:val="20"/>
        </w:rPr>
        <w:t>.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]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0"/>
          <w:szCs w:val="20"/>
        </w:rPr>
      </w:r>
    </w:p>
    <w:p>
      <w:pPr>
        <w:rPr>
          <w:sz w:val="22"/>
          <w:szCs w:val="22"/>
        </w:rPr>
        <w:jc w:val="left"/>
        <w:spacing w:before="11" w:lineRule="exact" w:line="220"/>
      </w:pPr>
      <w:r>
        <w:rPr>
          <w:sz w:val="22"/>
          <w:szCs w:val="22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ind w:left="220"/>
      </w:pP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4.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      </w:t>
      </w:r>
      <w:r>
        <w:rPr>
          <w:rFonts w:cs="Arial" w:hAnsi="Arial" w:eastAsia="Arial" w:ascii="Arial"/>
          <w:b/>
          <w:spacing w:val="54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Supporting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Information</w:t>
      </w:r>
      <w:r>
        <w:rPr>
          <w:rFonts w:cs="Arial" w:hAnsi="Arial" w:eastAsia="Arial" w:ascii="Arial"/>
          <w:spacing w:val="0"/>
          <w:w w:val="100"/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spacing w:before="69"/>
        <w:ind w:left="986"/>
      </w:pP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[T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h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sup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p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rt</w:t>
      </w:r>
      <w:r>
        <w:rPr>
          <w:rFonts w:cs="Times New Roman" w:hAnsi="Times New Roman" w:eastAsia="Times New Roman" w:ascii="Times New Roman"/>
          <w:i/>
          <w:color w:val="0000FF"/>
          <w:spacing w:val="-2"/>
          <w:w w:val="100"/>
          <w:sz w:val="20"/>
          <w:szCs w:val="20"/>
        </w:rPr>
        <w:t>i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ng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i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color w:val="0000FF"/>
          <w:spacing w:val="-2"/>
          <w:w w:val="100"/>
          <w:sz w:val="20"/>
          <w:szCs w:val="20"/>
        </w:rPr>
        <w:t>f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rm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tion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m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kes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h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b/>
          <w:i/>
          <w:color w:val="0000FF"/>
          <w:spacing w:val="0"/>
          <w:w w:val="100"/>
          <w:sz w:val="20"/>
          <w:szCs w:val="20"/>
        </w:rPr>
        <w:t>S</w:t>
      </w:r>
      <w:r>
        <w:rPr>
          <w:rFonts w:cs="Times New Roman" w:hAnsi="Times New Roman" w:eastAsia="Times New Roman" w:ascii="Times New Roman"/>
          <w:b/>
          <w:i/>
          <w:color w:val="0000FF"/>
          <w:spacing w:val="1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b/>
          <w:i/>
          <w:color w:val="0000FF"/>
          <w:spacing w:val="0"/>
          <w:w w:val="100"/>
          <w:sz w:val="20"/>
          <w:szCs w:val="20"/>
        </w:rPr>
        <w:t>f</w:t>
      </w:r>
      <w:r>
        <w:rPr>
          <w:rFonts w:cs="Times New Roman" w:hAnsi="Times New Roman" w:eastAsia="Times New Roman" w:ascii="Times New Roman"/>
          <w:b/>
          <w:i/>
          <w:color w:val="0000FF"/>
          <w:spacing w:val="-2"/>
          <w:w w:val="100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b/>
          <w:i/>
          <w:color w:val="0000FF"/>
          <w:spacing w:val="0"/>
          <w:w w:val="100"/>
          <w:sz w:val="20"/>
          <w:szCs w:val="20"/>
        </w:rPr>
        <w:t>w</w:t>
      </w:r>
      <w:r>
        <w:rPr>
          <w:rFonts w:cs="Times New Roman" w:hAnsi="Times New Roman" w:eastAsia="Times New Roman" w:ascii="Times New Roman"/>
          <w:b/>
          <w:i/>
          <w:color w:val="0000FF"/>
          <w:spacing w:val="1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b/>
          <w:i/>
          <w:color w:val="0000FF"/>
          <w:spacing w:val="0"/>
          <w:w w:val="100"/>
          <w:sz w:val="20"/>
          <w:szCs w:val="20"/>
        </w:rPr>
        <w:t>re</w:t>
      </w:r>
      <w:r>
        <w:rPr>
          <w:rFonts w:cs="Times New Roman" w:hAnsi="Times New Roman" w:eastAsia="Times New Roman" w:ascii="Times New Roman"/>
          <w:b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b/>
          <w:i/>
          <w:color w:val="0000FF"/>
          <w:spacing w:val="0"/>
          <w:w w:val="100"/>
          <w:sz w:val="20"/>
          <w:szCs w:val="20"/>
        </w:rPr>
        <w:t>Re</w:t>
      </w:r>
      <w:r>
        <w:rPr>
          <w:rFonts w:cs="Times New Roman" w:hAnsi="Times New Roman" w:eastAsia="Times New Roman" w:ascii="Times New Roman"/>
          <w:b/>
          <w:i/>
          <w:color w:val="0000FF"/>
          <w:spacing w:val="1"/>
          <w:w w:val="100"/>
          <w:sz w:val="20"/>
          <w:szCs w:val="20"/>
        </w:rPr>
        <w:t>q</w:t>
      </w:r>
      <w:r>
        <w:rPr>
          <w:rFonts w:cs="Times New Roman" w:hAnsi="Times New Roman" w:eastAsia="Times New Roman" w:ascii="Times New Roman"/>
          <w:b/>
          <w:i/>
          <w:color w:val="0000FF"/>
          <w:spacing w:val="0"/>
          <w:w w:val="100"/>
          <w:sz w:val="20"/>
          <w:szCs w:val="20"/>
        </w:rPr>
        <w:t>uirements</w:t>
      </w:r>
      <w:r>
        <w:rPr>
          <w:rFonts w:cs="Times New Roman" w:hAnsi="Times New Roman" w:eastAsia="Times New Roman" w:ascii="Times New Roman"/>
          <w:b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b/>
          <w:i/>
          <w:color w:val="0000FF"/>
          <w:spacing w:val="0"/>
          <w:w w:val="100"/>
          <w:sz w:val="20"/>
          <w:szCs w:val="20"/>
        </w:rPr>
        <w:t>S</w:t>
      </w:r>
      <w:r>
        <w:rPr>
          <w:rFonts w:cs="Times New Roman" w:hAnsi="Times New Roman" w:eastAsia="Times New Roman" w:ascii="Times New Roman"/>
          <w:b/>
          <w:i/>
          <w:color w:val="0000FF"/>
          <w:spacing w:val="1"/>
          <w:w w:val="100"/>
          <w:sz w:val="20"/>
          <w:szCs w:val="20"/>
        </w:rPr>
        <w:t>p</w:t>
      </w:r>
      <w:r>
        <w:rPr>
          <w:rFonts w:cs="Times New Roman" w:hAnsi="Times New Roman" w:eastAsia="Times New Roman" w:ascii="Times New Roman"/>
          <w:b/>
          <w:i/>
          <w:color w:val="0000FF"/>
          <w:spacing w:val="0"/>
          <w:w w:val="100"/>
          <w:sz w:val="20"/>
          <w:szCs w:val="20"/>
        </w:rPr>
        <w:t>ecific</w:t>
      </w:r>
      <w:r>
        <w:rPr>
          <w:rFonts w:cs="Times New Roman" w:hAnsi="Times New Roman" w:eastAsia="Times New Roman" w:ascii="Times New Roman"/>
          <w:b/>
          <w:i/>
          <w:color w:val="0000FF"/>
          <w:spacing w:val="1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b/>
          <w:i/>
          <w:color w:val="0000FF"/>
          <w:spacing w:val="0"/>
          <w:w w:val="100"/>
          <w:sz w:val="20"/>
          <w:szCs w:val="20"/>
        </w:rPr>
        <w:t>ti</w:t>
      </w:r>
      <w:r>
        <w:rPr>
          <w:rFonts w:cs="Times New Roman" w:hAnsi="Times New Roman" w:eastAsia="Times New Roman" w:ascii="Times New Roman"/>
          <w:b/>
          <w:i/>
          <w:color w:val="0000FF"/>
          <w:spacing w:val="1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b/>
          <w:i/>
          <w:color w:val="0000FF"/>
          <w:spacing w:val="0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b/>
          <w:i/>
          <w:color w:val="0000FF"/>
          <w:spacing w:val="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sier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-2"/>
          <w:w w:val="100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use.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It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-2"/>
          <w:w w:val="100"/>
          <w:sz w:val="20"/>
          <w:szCs w:val="20"/>
        </w:rPr>
        <w:t>i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clud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s: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0"/>
          <w:szCs w:val="20"/>
        </w:rPr>
      </w:r>
    </w:p>
    <w:p>
      <w:pPr>
        <w:rPr>
          <w:sz w:val="13"/>
          <w:szCs w:val="13"/>
        </w:rPr>
        <w:jc w:val="left"/>
        <w:spacing w:before="4" w:lineRule="exact" w:line="120"/>
      </w:pPr>
      <w:r>
        <w:rPr>
          <w:sz w:val="13"/>
          <w:szCs w:val="13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ind w:left="1346"/>
      </w:pPr>
      <w:r>
        <w:rPr>
          <w:rFonts w:cs="Times New Roman" w:hAnsi="Times New Roman" w:eastAsia="Times New Roman" w:ascii="Times New Roman"/>
          <w:color w:val="0000FF"/>
          <w:spacing w:val="0"/>
          <w:w w:val="131"/>
          <w:sz w:val="20"/>
          <w:szCs w:val="20"/>
        </w:rPr>
        <w:t>•</w:t>
      </w:r>
      <w:r>
        <w:rPr>
          <w:rFonts w:cs="Times New Roman" w:hAnsi="Times New Roman" w:eastAsia="Times New Roman" w:ascii="Times New Roman"/>
          <w:color w:val="0000FF"/>
          <w:spacing w:val="-23"/>
          <w:w w:val="131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Index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0"/>
          <w:szCs w:val="20"/>
        </w:rPr>
      </w:r>
    </w:p>
    <w:p>
      <w:pPr>
        <w:rPr>
          <w:sz w:val="13"/>
          <w:szCs w:val="13"/>
        </w:rPr>
        <w:jc w:val="left"/>
        <w:spacing w:before="4" w:lineRule="exact" w:line="120"/>
      </w:pPr>
      <w:r>
        <w:rPr>
          <w:sz w:val="13"/>
          <w:szCs w:val="13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center"/>
        <w:ind w:left="1310" w:right="7341"/>
      </w:pPr>
      <w:r>
        <w:rPr>
          <w:rFonts w:cs="Times New Roman" w:hAnsi="Times New Roman" w:eastAsia="Times New Roman" w:ascii="Times New Roman"/>
          <w:color w:val="0000FF"/>
          <w:spacing w:val="0"/>
          <w:w w:val="131"/>
          <w:sz w:val="20"/>
          <w:szCs w:val="20"/>
        </w:rPr>
        <w:t>•</w:t>
      </w:r>
      <w:r>
        <w:rPr>
          <w:rFonts w:cs="Times New Roman" w:hAnsi="Times New Roman" w:eastAsia="Times New Roman" w:ascii="Times New Roman"/>
          <w:color w:val="0000FF"/>
          <w:spacing w:val="-23"/>
          <w:w w:val="131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Appendices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8"/>
          <w:szCs w:val="28"/>
        </w:rPr>
        <w:jc w:val="left"/>
        <w:spacing w:before="15" w:lineRule="exact" w:line="280"/>
      </w:pPr>
      <w:r>
        <w:rPr>
          <w:sz w:val="28"/>
          <w:szCs w:val="28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spacing w:lineRule="auto" w:line="250"/>
        <w:ind w:left="986" w:right="279" w:firstLine="50"/>
      </w:pP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The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s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m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y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i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c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lude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us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-c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se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s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tory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b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r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d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s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or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user-</w:t>
      </w:r>
      <w:r>
        <w:rPr>
          <w:rFonts w:cs="Times New Roman" w:hAnsi="Times New Roman" w:eastAsia="Times New Roman" w:ascii="Times New Roman"/>
          <w:i/>
          <w:color w:val="0000FF"/>
          <w:spacing w:val="-2"/>
          <w:w w:val="100"/>
          <w:sz w:val="20"/>
          <w:szCs w:val="20"/>
        </w:rPr>
        <w:t>i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erface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pro</w:t>
      </w:r>
      <w:r>
        <w:rPr>
          <w:rFonts w:cs="Times New Roman" w:hAnsi="Times New Roman" w:eastAsia="Times New Roman" w:ascii="Times New Roman"/>
          <w:i/>
          <w:color w:val="0000FF"/>
          <w:spacing w:val="-2"/>
          <w:w w:val="100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otype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s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.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W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h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en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app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ndices</w:t>
      </w:r>
      <w:r>
        <w:rPr>
          <w:rFonts w:cs="Times New Roman" w:hAnsi="Times New Roman" w:eastAsia="Times New Roman" w:ascii="Times New Roman"/>
          <w:i/>
          <w:color w:val="0000FF"/>
          <w:spacing w:val="-2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are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-2"/>
          <w:w w:val="100"/>
          <w:sz w:val="20"/>
          <w:szCs w:val="20"/>
        </w:rPr>
        <w:t>i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cluded,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-2"/>
          <w:w w:val="100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h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b/>
          <w:i/>
          <w:color w:val="0000FF"/>
          <w:spacing w:val="0"/>
          <w:w w:val="100"/>
          <w:sz w:val="20"/>
          <w:szCs w:val="20"/>
        </w:rPr>
        <w:t>Soft</w:t>
      </w:r>
      <w:r>
        <w:rPr>
          <w:rFonts w:cs="Times New Roman" w:hAnsi="Times New Roman" w:eastAsia="Times New Roman" w:ascii="Times New Roman"/>
          <w:b/>
          <w:i/>
          <w:color w:val="0000FF"/>
          <w:spacing w:val="-2"/>
          <w:w w:val="100"/>
          <w:sz w:val="20"/>
          <w:szCs w:val="20"/>
        </w:rPr>
        <w:t>w</w:t>
      </w:r>
      <w:r>
        <w:rPr>
          <w:rFonts w:cs="Times New Roman" w:hAnsi="Times New Roman" w:eastAsia="Times New Roman" w:ascii="Times New Roman"/>
          <w:b/>
          <w:i/>
          <w:color w:val="0000FF"/>
          <w:spacing w:val="1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b/>
          <w:i/>
          <w:color w:val="0000FF"/>
          <w:spacing w:val="0"/>
          <w:w w:val="100"/>
          <w:sz w:val="20"/>
          <w:szCs w:val="20"/>
        </w:rPr>
        <w:t>re</w:t>
      </w:r>
      <w:r>
        <w:rPr>
          <w:rFonts w:cs="Times New Roman" w:hAnsi="Times New Roman" w:eastAsia="Times New Roman" w:ascii="Times New Roman"/>
          <w:b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b/>
          <w:i/>
          <w:color w:val="0000FF"/>
          <w:spacing w:val="0"/>
          <w:w w:val="100"/>
          <w:sz w:val="20"/>
          <w:szCs w:val="20"/>
        </w:rPr>
        <w:t>R</w:t>
      </w:r>
      <w:r>
        <w:rPr>
          <w:rFonts w:cs="Times New Roman" w:hAnsi="Times New Roman" w:eastAsia="Times New Roman" w:ascii="Times New Roman"/>
          <w:b/>
          <w:i/>
          <w:color w:val="0000FF"/>
          <w:spacing w:val="-1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b/>
          <w:i/>
          <w:color w:val="0000FF"/>
          <w:spacing w:val="0"/>
          <w:w w:val="100"/>
          <w:sz w:val="20"/>
          <w:szCs w:val="20"/>
        </w:rPr>
        <w:t>quirements</w:t>
      </w:r>
      <w:r>
        <w:rPr>
          <w:rFonts w:cs="Times New Roman" w:hAnsi="Times New Roman" w:eastAsia="Times New Roman" w:ascii="Times New Roman"/>
          <w:b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b/>
          <w:i/>
          <w:color w:val="0000FF"/>
          <w:spacing w:val="0"/>
          <w:w w:val="100"/>
          <w:sz w:val="20"/>
          <w:szCs w:val="20"/>
        </w:rPr>
        <w:t>Specification</w:t>
      </w:r>
      <w:r>
        <w:rPr>
          <w:rFonts w:cs="Times New Roman" w:hAnsi="Times New Roman" w:eastAsia="Times New Roman" w:ascii="Times New Roman"/>
          <w:b/>
          <w:i/>
          <w:color w:val="0000FF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sho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u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ld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ex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p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licitly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st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te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w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h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et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h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er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or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o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h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p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p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n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d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ices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a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re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to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1"/>
          <w:w w:val="100"/>
          <w:sz w:val="20"/>
          <w:szCs w:val="20"/>
        </w:rPr>
        <w:t>b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consider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d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pa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r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t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of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the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requir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e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ment</w:t>
      </w:r>
      <w:r>
        <w:rPr>
          <w:rFonts w:cs="Times New Roman" w:hAnsi="Times New Roman" w:eastAsia="Times New Roman" w:ascii="Times New Roman"/>
          <w:i/>
          <w:color w:val="0000FF"/>
          <w:spacing w:val="-1"/>
          <w:w w:val="100"/>
          <w:sz w:val="20"/>
          <w:szCs w:val="20"/>
        </w:rPr>
        <w:t>s</w:t>
      </w:r>
      <w:r>
        <w:rPr>
          <w:rFonts w:cs="Times New Roman" w:hAnsi="Times New Roman" w:eastAsia="Times New Roman" w:ascii="Times New Roman"/>
          <w:i/>
          <w:color w:val="0000FF"/>
          <w:spacing w:val="-2"/>
          <w:w w:val="100"/>
          <w:sz w:val="20"/>
          <w:szCs w:val="20"/>
        </w:rPr>
        <w:t>.</w:t>
      </w:r>
      <w:r>
        <w:rPr>
          <w:rFonts w:cs="Times New Roman" w:hAnsi="Times New Roman" w:eastAsia="Times New Roman" w:ascii="Times New Roman"/>
          <w:i/>
          <w:color w:val="0000FF"/>
          <w:spacing w:val="0"/>
          <w:w w:val="100"/>
          <w:sz w:val="20"/>
          <w:szCs w:val="20"/>
        </w:rPr>
        <w:t>]</w:t>
      </w:r>
      <w:r>
        <w:rPr>
          <w:rFonts w:cs="Times New Roman" w:hAnsi="Times New Roman" w:eastAsia="Times New Roman" w:ascii="Times New Roman"/>
          <w:color w:val="000000"/>
          <w:spacing w:val="0"/>
          <w:w w:val="100"/>
          <w:sz w:val="20"/>
          <w:szCs w:val="20"/>
        </w:rPr>
      </w:r>
    </w:p>
    <w:sectPr>
      <w:pgMar w:header="0" w:footer="972" w:top="620" w:bottom="280" w:left="1220" w:right="1240"/>
      <w:pgSz w:w="12240" w:h="15840"/>
    </w:sectPr>
  </w:body>
</w:document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rPr>
        <w:sz w:val="20"/>
        <w:szCs w:val="20"/>
      </w:rPr>
      <w:jc w:val="left"/>
      <w:spacing w:lineRule="exact" w:line="200"/>
    </w:pPr>
    <w:r>
      <w:pict>
        <v:shape type="#_x0000_t202" style="position:absolute;margin-left:71pt;margin-top:732.392pt;width:51.9557pt;height:12.02pt;mso-position-horizontal-relative:page;mso-position-vertical-relative:page;z-index:-375" filled="f" stroked="f">
          <v:textbox inset="0,0,0,0">
            <w:txbxContent>
              <w:p>
                <w:pPr>
                  <w:rPr>
                    <w:rFonts w:cs="Times New Roman" w:hAnsi="Times New Roman" w:eastAsia="Times New Roman" w:ascii="Times New Roman"/>
                    <w:sz w:val="20"/>
                    <w:szCs w:val="20"/>
                  </w:rPr>
                  <w:jc w:val="left"/>
                  <w:spacing w:lineRule="exact" w:line="220"/>
                  <w:ind w:left="20" w:right="-30"/>
                </w:pP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0"/>
                    <w:szCs w:val="20"/>
                  </w:rPr>
                  <w:t>C</w:t>
                </w:r>
                <w:r>
                  <w:rPr>
                    <w:rFonts w:cs="Times New Roman" w:hAnsi="Times New Roman" w:eastAsia="Times New Roman" w:ascii="Times New Roman"/>
                    <w:spacing w:val="1"/>
                    <w:w w:val="100"/>
                    <w:sz w:val="20"/>
                    <w:szCs w:val="20"/>
                  </w:rPr>
                  <w:t>o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0"/>
                    <w:szCs w:val="20"/>
                  </w:rPr>
                  <w:t>nfi</w:t>
                </w:r>
                <w:r>
                  <w:rPr>
                    <w:rFonts w:cs="Times New Roman" w:hAnsi="Times New Roman" w:eastAsia="Times New Roman" w:ascii="Times New Roman"/>
                    <w:spacing w:val="1"/>
                    <w:w w:val="100"/>
                    <w:sz w:val="20"/>
                    <w:szCs w:val="20"/>
                  </w:rPr>
                  <w:t>d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0"/>
                    <w:szCs w:val="20"/>
                  </w:rPr>
                  <w:t>e</w:t>
                </w:r>
                <w:r>
                  <w:rPr>
                    <w:rFonts w:cs="Times New Roman" w:hAnsi="Times New Roman" w:eastAsia="Times New Roman" w:ascii="Times New Roman"/>
                    <w:spacing w:val="1"/>
                    <w:w w:val="100"/>
                    <w:sz w:val="20"/>
                    <w:szCs w:val="20"/>
                  </w:rPr>
                  <w:t>n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0"/>
                    <w:szCs w:val="20"/>
                  </w:rPr>
                  <w:t>tial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0"/>
                    <w:szCs w:val="20"/>
                  </w:rPr>
                </w:r>
              </w:p>
            </w:txbxContent>
          </v:textbox>
          <w10:wrap type="none"/>
        </v:shape>
      </w:pict>
    </w:r>
    <w:r>
      <w:pict>
        <v:shape type="#_x0000_t202" style="position:absolute;margin-left:248pt;margin-top:732.472pt;width:86.4085pt;height:12.18pt;mso-position-horizontal-relative:page;mso-position-vertical-relative:page;z-index:-374" filled="f" stroked="f">
          <v:textbox inset="0,0,0,0">
            <w:txbxContent>
              <w:p>
                <w:pPr>
                  <w:rPr>
                    <w:rFonts w:cs="Times New Roman" w:hAnsi="Times New Roman" w:eastAsia="Times New Roman" w:ascii="Times New Roman"/>
                    <w:sz w:val="20"/>
                    <w:szCs w:val="20"/>
                  </w:rPr>
                  <w:jc w:val="left"/>
                  <w:spacing w:lineRule="exact" w:line="220"/>
                  <w:ind w:left="20" w:right="-31"/>
                </w:pP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0"/>
                    <w:szCs w:val="20"/>
                  </w:rPr>
                  <w:t>©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0"/>
                    <w:szCs w:val="20"/>
                  </w:rPr>
                  <w:t>&lt;Co</w:t>
                </w:r>
                <w:r>
                  <w:rPr>
                    <w:rFonts w:cs="Times New Roman" w:hAnsi="Times New Roman" w:eastAsia="Times New Roman" w:ascii="Times New Roman"/>
                    <w:spacing w:val="-2"/>
                    <w:w w:val="100"/>
                    <w:sz w:val="20"/>
                    <w:szCs w:val="20"/>
                  </w:rPr>
                  <w:t>m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0"/>
                    <w:szCs w:val="20"/>
                  </w:rPr>
                  <w:t>pany</w:t>
                </w:r>
                <w:r>
                  <w:rPr>
                    <w:rFonts w:cs="Times New Roman" w:hAnsi="Times New Roman" w:eastAsia="Times New Roman" w:ascii="Times New Roman"/>
                    <w:spacing w:val="5"/>
                    <w:w w:val="100"/>
                    <w:sz w:val="20"/>
                    <w:szCs w:val="20"/>
                  </w:rPr>
                  <w:t> 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0"/>
                    <w:szCs w:val="20"/>
                  </w:rPr>
                  <w:t>Na</w:t>
                </w:r>
                <w:r>
                  <w:rPr>
                    <w:rFonts w:cs="Times New Roman" w:hAnsi="Times New Roman" w:eastAsia="Times New Roman" w:ascii="Times New Roman"/>
                    <w:spacing w:val="-2"/>
                    <w:w w:val="100"/>
                    <w:sz w:val="20"/>
                    <w:szCs w:val="20"/>
                  </w:rPr>
                  <w:t>m</w:t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0"/>
                    <w:szCs w:val="20"/>
                  </w:rPr>
                  <w:t>e&gt;</w:t>
                </w:r>
              </w:p>
            </w:txbxContent>
          </v:textbox>
          <w10:wrap type="none"/>
        </v:shape>
      </w:pict>
    </w:r>
    <w:r>
      <w:pict>
        <v:shape type="#_x0000_t202" style="position:absolute;margin-left:507.5pt;margin-top:732.392pt;width:30.0049pt;height:12.02pt;mso-position-horizontal-relative:page;mso-position-vertical-relative:page;z-index:-373" filled="f" stroked="f">
          <v:textbox inset="0,0,0,0">
            <w:txbxContent>
              <w:p>
                <w:pPr>
                  <w:rPr>
                    <w:rFonts w:cs="Times New Roman" w:hAnsi="Times New Roman" w:eastAsia="Times New Roman" w:ascii="Times New Roman"/>
                    <w:sz w:val="20"/>
                    <w:szCs w:val="20"/>
                  </w:rPr>
                  <w:jc w:val="left"/>
                  <w:spacing w:lineRule="exact" w:line="220"/>
                  <w:ind w:left="20"/>
                </w:pP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0"/>
                    <w:szCs w:val="20"/>
                  </w:rPr>
                  <w:t>Page</w:t>
                </w:r>
                <w:r>
                  <w:rPr>
                    <w:rFonts w:cs="Times New Roman" w:hAnsi="Times New Roman" w:eastAsia="Times New Roman" w:ascii="Times New Roman"/>
                    <w:spacing w:val="-1"/>
                    <w:w w:val="100"/>
                    <w:sz w:val="20"/>
                    <w:szCs w:val="20"/>
                  </w:rPr>
                  <w:t> </w:t>
                </w:r>
                <w:r>
                  <w:fldChar w:fldCharType="begin"/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0"/>
                    <w:szCs w:val="20"/>
                  </w:rPr>
                  <w:instrText> PAGE </w:instrText>
                </w:r>
                <w:r>
                  <w:fldChar w:fldCharType="separate"/>
                </w:r>
                <w:r>
                  <w:t>3</w:t>
                </w:r>
                <w:r>
                  <w:fldChar w:fldCharType="end"/>
                </w:r>
                <w:r>
                  <w:rPr>
                    <w:rFonts w:cs="Times New Roman" w:hAnsi="Times New Roman" w:eastAsia="Times New Roman" w:ascii="Times New Roman"/>
                    <w:spacing w:val="0"/>
                    <w:w w:val="100"/>
                    <w:sz w:val="20"/>
                    <w:szCs w:val="20"/>
                  </w:rPr>
                </w:r>
              </w:p>
            </w:txbxContent>
          </v:textbox>
          <w10:wrap type="none"/>
        </v:shape>
      </w:pict>
    </w:r>
    <w:r>
      <w:rPr>
        <w:sz w:val="20"/>
        <w:szCs w:val="20"/>
      </w:rPr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" xmlns:w10="urn:schemas-microsoft-com:office:word" xmlns:w="http://schemas.openxmlformats.org/wordprocessingml/2006/main" xmlns:sl="http://schemas.openxmlformats.org/schemaLibrary/2006/main">
  <w:compat>
    <w:compatSetting w:name="compatibilityMode" w:uri="http://schemas.microsoft.com/office/word" w:val="15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9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9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9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9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9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9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9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9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9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</w:styles>
</file>

<file path=word/_rels/document.xml.rels><?xml version="1.0" encoding="UTF-8" standalone="yes"?>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theme" Target="theme/theme1.xml"/><Relationship Id="rId4" Type="http://schemas.openxmlformats.org/officeDocument/2006/relationships/footer" Target="footer1.xml"/></Relationships>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LinksUpToDate>false</LinksUpToDate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